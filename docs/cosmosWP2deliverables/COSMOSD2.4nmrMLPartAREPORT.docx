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COSMOS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bookmarkStart w:id="1" w:name="h.gjdgxs"/>
            <w:bookmarkEnd w:id="1"/>
            <w:r>
              <w:t>312941</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 xml:space="preserve">Research Infrastructures, FP7 Capacities Specific </w:t>
            </w:r>
            <w:proofErr w:type="spellStart"/>
            <w:r>
              <w:t>Programme</w:t>
            </w:r>
            <w:proofErr w:type="spellEnd"/>
            <w:r>
              <w:t>; [INFRA-2011-2.3.2.] “Implementation of common solutions for a cluster of ESFRI infrastructures in the field of "Life sciences"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B23085">
            <w:pPr>
              <w:spacing w:before="120" w:after="120" w:line="360" w:lineRule="auto"/>
            </w:pP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2</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Standards Development</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Neumann                   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tabs>
                <w:tab w:val="left" w:pos="300"/>
              </w:tabs>
              <w:spacing w:before="120" w:after="120" w:line="360" w:lineRule="auto"/>
            </w:pPr>
          </w:p>
          <w:p w:rsidR="00B23085" w:rsidRDefault="00610B98">
            <w:pPr>
              <w:spacing w:line="276" w:lineRule="auto"/>
              <w:rPr>
                <w:shd w:val="clear" w:color="auto" w:fill="FFFF00"/>
              </w:rPr>
            </w:pPr>
            <w:r>
              <w:t xml:space="preserve">11. IPB, 1.EBI , 14 UOXF, 12 UB2, 13 </w:t>
            </w:r>
            <w:proofErr w:type="spellStart"/>
            <w:r>
              <w:t>UBHam</w:t>
            </w:r>
            <w:proofErr w:type="spellEnd"/>
          </w:p>
          <w:p w:rsidR="00B23085" w:rsidRDefault="00610B98">
            <w:pPr>
              <w:spacing w:line="276" w:lineRule="auto"/>
              <w:rPr>
                <w:shd w:val="clear" w:color="auto" w:fill="FFFF00"/>
              </w:rPr>
            </w:pPr>
            <w:r>
              <w:rPr>
                <w:shd w:val="clear" w:color="auto" w:fill="FFFF00"/>
              </w:rPr>
              <w:lastRenderedPageBreak/>
              <w:t>and others WP participants providing data</w:t>
            </w:r>
          </w:p>
          <w:p w:rsidR="00AB6610" w:rsidRDefault="00AB6610">
            <w:pPr>
              <w:spacing w:line="276" w:lineRule="auto"/>
            </w:pPr>
            <w:r>
              <w:rPr>
                <w:shd w:val="clear" w:color="auto" w:fill="FFFF00"/>
              </w:rPr>
              <w:t>Michael Wilson</w:t>
            </w:r>
          </w:p>
          <w:p w:rsidR="00B23085" w:rsidRDefault="00B23085">
            <w:pPr>
              <w:tabs>
                <w:tab w:val="left" w:pos="300"/>
              </w:tabs>
              <w:spacing w:before="120" w:after="120" w:line="360" w:lineRule="auto"/>
            </w:pPr>
          </w:p>
        </w:tc>
      </w:tr>
    </w:tbl>
    <w:p w:rsidR="00B23085" w:rsidRDefault="00B23085"/>
    <w:p w:rsidR="00B23085" w:rsidRPr="005B6928" w:rsidRDefault="00610B98">
      <w:pPr>
        <w:rPr>
          <w:i/>
          <w:lang w:val="de-DE"/>
        </w:rPr>
      </w:pPr>
      <w:proofErr w:type="spellStart"/>
      <w:r w:rsidRPr="005B6928">
        <w:rPr>
          <w:i/>
          <w:lang w:val="de-DE"/>
        </w:rPr>
        <w:t>Authors</w:t>
      </w:r>
      <w:proofErr w:type="spellEnd"/>
      <w:r w:rsidRPr="005B6928">
        <w:rPr>
          <w:i/>
          <w:lang w:val="de-DE"/>
        </w:rPr>
        <w:t>: Daniel Schober, Steffen Neumann</w:t>
      </w:r>
      <w:r w:rsidR="00815EC2" w:rsidRPr="005B6928">
        <w:rPr>
          <w:i/>
          <w:lang w:val="de-DE"/>
        </w:rPr>
        <w:t>, Michael Wilson</w:t>
      </w:r>
    </w:p>
    <w:p w:rsidR="00815EC2" w:rsidRPr="005B6928" w:rsidRDefault="00815EC2">
      <w:pPr>
        <w:rPr>
          <w:lang w:val="de-DE"/>
        </w:rPr>
      </w:pPr>
    </w:p>
    <w:p w:rsidR="00B23085" w:rsidRPr="009C0AC1" w:rsidRDefault="00815EC2" w:rsidP="003329BB">
      <w:pPr>
        <w:sectPr w:rsidR="00B23085" w:rsidRPr="009C0AC1">
          <w:headerReference w:type="default" r:id="rId8"/>
          <w:footerReference w:type="default" r:id="rId9"/>
          <w:pgSz w:w="11906" w:h="16838"/>
          <w:pgMar w:top="1440" w:right="1440" w:bottom="1440" w:left="2234" w:header="720" w:footer="720" w:gutter="0"/>
          <w:cols w:space="720"/>
          <w:formProt w:val="0"/>
          <w:docGrid w:linePitch="240" w:charSpace="8192"/>
        </w:sectPr>
      </w:pPr>
      <w:r w:rsidRPr="005B6928">
        <w:rPr>
          <w:lang w:val="de-DE"/>
        </w:rPr>
        <w:br w:type="page"/>
      </w:r>
      <w:bookmarkStart w:id="2" w:name="h.gnredxwje5ma"/>
      <w:bookmarkEnd w:id="2"/>
      <w:r w:rsidR="00610B98" w:rsidRPr="009C0AC1">
        <w:rPr>
          <w:b/>
          <w:color w:val="1F497D"/>
          <w:sz w:val="36"/>
        </w:rPr>
        <w:lastRenderedPageBreak/>
        <w:t>Contents</w:t>
      </w:r>
    </w:p>
    <w:p w:rsidR="00B23085" w:rsidRDefault="00610B98">
      <w:pPr>
        <w:pStyle w:val="Verzeichnis1"/>
        <w:tabs>
          <w:tab w:val="right" w:leader="dot" w:pos="8232"/>
        </w:tabs>
        <w:rPr>
          <w:noProof/>
        </w:rPr>
      </w:pPr>
      <w:r>
        <w:lastRenderedPageBreak/>
        <w:fldChar w:fldCharType="begin"/>
      </w:r>
      <w:r>
        <w:instrText xml:space="preserve"> TOC </w:instrText>
      </w:r>
      <w:r>
        <w:fldChar w:fldCharType="separate"/>
      </w:r>
      <w:hyperlink w:anchor="__RefHeading__1454_1605960097" w:history="1">
        <w:r>
          <w:rPr>
            <w:rStyle w:val="IndexLink"/>
            <w:noProof/>
          </w:rPr>
          <w:t xml:space="preserve">1 Executive summary      </w:t>
        </w:r>
        <w:r>
          <w:rPr>
            <w:rStyle w:val="IndexLink"/>
            <w:noProof/>
          </w:rPr>
          <w:tab/>
          <w:t>3</w:t>
        </w:r>
      </w:hyperlink>
      <w:r>
        <w:rPr>
          <w:noProof/>
        </w:rPr>
        <w:cr/>
      </w:r>
    </w:p>
    <w:p w:rsidR="00B23085" w:rsidRDefault="00827221">
      <w:pPr>
        <w:pStyle w:val="Verzeichnis1"/>
        <w:tabs>
          <w:tab w:val="right" w:leader="dot" w:pos="8232"/>
        </w:tabs>
        <w:rPr>
          <w:noProof/>
        </w:rPr>
      </w:pPr>
      <w:hyperlink w:anchor="__RefHeading__1456_1605960097" w:history="1">
        <w:r w:rsidR="00610B98">
          <w:rPr>
            <w:rStyle w:val="IndexLink"/>
            <w:noProof/>
          </w:rPr>
          <w:t>2 Project objectives</w:t>
        </w:r>
        <w:r w:rsidR="00610B98">
          <w:rPr>
            <w:rStyle w:val="IndexLink"/>
            <w:noProof/>
          </w:rPr>
          <w:tab/>
          <w:t>3</w:t>
        </w:r>
      </w:hyperlink>
      <w:r w:rsidR="00610B98">
        <w:rPr>
          <w:noProof/>
        </w:rPr>
        <w:cr/>
      </w:r>
    </w:p>
    <w:p w:rsidR="00B23085" w:rsidRDefault="00827221">
      <w:pPr>
        <w:pStyle w:val="Verzeichnis1"/>
        <w:tabs>
          <w:tab w:val="right" w:leader="dot" w:pos="8232"/>
        </w:tabs>
        <w:rPr>
          <w:noProof/>
        </w:rPr>
      </w:pPr>
      <w:hyperlink w:anchor="__RefHeading__1458_1605960097" w:history="1">
        <w:r w:rsidR="00610B98">
          <w:rPr>
            <w:rStyle w:val="IndexLink"/>
            <w:noProof/>
          </w:rPr>
          <w:t>3 Detailed report on the deliverable</w:t>
        </w:r>
        <w:r w:rsidR="00610B98">
          <w:rPr>
            <w:rStyle w:val="IndexLink"/>
            <w:noProof/>
          </w:rPr>
          <w:tab/>
          <w:t>4</w:t>
        </w:r>
      </w:hyperlink>
      <w:r w:rsidR="00610B98">
        <w:rPr>
          <w:noProof/>
        </w:rPr>
        <w:cr/>
      </w:r>
    </w:p>
    <w:p w:rsidR="00B23085" w:rsidRDefault="00827221">
      <w:pPr>
        <w:pStyle w:val="Verzeichnis2"/>
        <w:tabs>
          <w:tab w:val="right" w:leader="dot" w:pos="8232"/>
        </w:tabs>
        <w:rPr>
          <w:noProof/>
        </w:rPr>
      </w:pPr>
      <w:hyperlink w:anchor="__RefHeading__1460_1605960097" w:history="1">
        <w:r w:rsidR="00610B98">
          <w:rPr>
            <w:rStyle w:val="IndexLink"/>
            <w:noProof/>
          </w:rPr>
          <w:t>3.1 Background</w:t>
        </w:r>
        <w:r w:rsidR="00610B98">
          <w:rPr>
            <w:rStyle w:val="IndexLink"/>
            <w:noProof/>
          </w:rPr>
          <w:tab/>
          <w:t>4</w:t>
        </w:r>
      </w:hyperlink>
      <w:r w:rsidR="00610B98">
        <w:rPr>
          <w:noProof/>
        </w:rPr>
        <w:cr/>
      </w:r>
    </w:p>
    <w:p w:rsidR="00B23085" w:rsidRDefault="00827221">
      <w:pPr>
        <w:pStyle w:val="Verzeichnis2"/>
        <w:tabs>
          <w:tab w:val="right" w:leader="dot" w:pos="8232"/>
        </w:tabs>
        <w:rPr>
          <w:noProof/>
        </w:rPr>
      </w:pPr>
      <w:hyperlink w:anchor="__RefHeading__1462_1605960097" w:history="1">
        <w:r w:rsidR="00610B98">
          <w:rPr>
            <w:rStyle w:val="IndexLink"/>
            <w:noProof/>
          </w:rPr>
          <w:t>3.3 Description of Work</w:t>
        </w:r>
        <w:r w:rsidR="00610B98">
          <w:rPr>
            <w:rStyle w:val="IndexLink"/>
            <w:noProof/>
          </w:rPr>
          <w:tab/>
          <w:t>4</w:t>
        </w:r>
      </w:hyperlink>
      <w:r w:rsidR="00610B98">
        <w:rPr>
          <w:noProof/>
        </w:rPr>
        <w:cr/>
      </w:r>
    </w:p>
    <w:p w:rsidR="00B23085" w:rsidRDefault="00827221">
      <w:pPr>
        <w:pStyle w:val="Verzeichnis3"/>
        <w:tabs>
          <w:tab w:val="right" w:leader="dot" w:pos="8232"/>
        </w:tabs>
        <w:rPr>
          <w:noProof/>
        </w:rPr>
      </w:pPr>
      <w:hyperlink w:anchor="__RefHeading__1464_1605960097" w:history="1">
        <w:r w:rsidR="00610B98">
          <w:rPr>
            <w:rStyle w:val="IndexLink"/>
            <w:noProof/>
          </w:rPr>
          <w:t>3.3.1  Requirement analysis and Use case specification</w:t>
        </w:r>
        <w:r w:rsidR="00610B98">
          <w:rPr>
            <w:rStyle w:val="IndexLink"/>
            <w:noProof/>
          </w:rPr>
          <w:tab/>
          <w:t>4</w:t>
        </w:r>
      </w:hyperlink>
      <w:r w:rsidR="00610B98">
        <w:rPr>
          <w:noProof/>
        </w:rPr>
        <w:cr/>
      </w:r>
    </w:p>
    <w:p w:rsidR="00B23085" w:rsidRDefault="00827221">
      <w:pPr>
        <w:pStyle w:val="Verzeichnis3"/>
        <w:tabs>
          <w:tab w:val="right" w:leader="dot" w:pos="8232"/>
        </w:tabs>
        <w:rPr>
          <w:noProof/>
        </w:rPr>
      </w:pPr>
      <w:hyperlink w:anchor="__RefHeading__1466_1605960097" w:history="1">
        <w:r w:rsidR="00610B98">
          <w:rPr>
            <w:rStyle w:val="IndexLink"/>
            <w:noProof/>
          </w:rPr>
          <w:t>3.3.2  Basic overall Design Considerations</w:t>
        </w:r>
        <w:r w:rsidR="00610B98">
          <w:rPr>
            <w:rStyle w:val="IndexLink"/>
            <w:noProof/>
          </w:rPr>
          <w:tab/>
          <w:t>6</w:t>
        </w:r>
      </w:hyperlink>
      <w:r w:rsidR="00610B98">
        <w:rPr>
          <w:noProof/>
        </w:rPr>
        <w:cr/>
      </w:r>
    </w:p>
    <w:p w:rsidR="00B23085" w:rsidRDefault="00827221">
      <w:pPr>
        <w:pStyle w:val="Verzeichnis3"/>
        <w:tabs>
          <w:tab w:val="right" w:leader="dot" w:pos="8232"/>
        </w:tabs>
        <w:rPr>
          <w:noProof/>
        </w:rPr>
      </w:pPr>
      <w:hyperlink w:anchor="__RefHeading__1468_1605960097" w:history="1">
        <w:r w:rsidR="00610B98">
          <w:rPr>
            <w:rStyle w:val="IndexLink"/>
            <w:noProof/>
          </w:rPr>
          <w:t>3.3.4  XSD Development history</w:t>
        </w:r>
        <w:r w:rsidR="00610B98">
          <w:rPr>
            <w:rStyle w:val="IndexLink"/>
            <w:noProof/>
          </w:rPr>
          <w:tab/>
          <w:t>10</w:t>
        </w:r>
      </w:hyperlink>
      <w:r w:rsidR="00610B98">
        <w:rPr>
          <w:noProof/>
        </w:rPr>
        <w:cr/>
      </w:r>
    </w:p>
    <w:p w:rsidR="00B23085" w:rsidRDefault="00827221">
      <w:pPr>
        <w:pStyle w:val="Verzeichnis3"/>
        <w:tabs>
          <w:tab w:val="right" w:leader="dot" w:pos="8232"/>
        </w:tabs>
        <w:rPr>
          <w:noProof/>
        </w:rPr>
      </w:pPr>
      <w:hyperlink w:anchor="__RefHeading__1470_1605960097" w:history="1">
        <w:r w:rsidR="00610B98">
          <w:rPr>
            <w:rStyle w:val="IndexLink"/>
            <w:noProof/>
          </w:rPr>
          <w:t>XSD Issues</w:t>
        </w:r>
        <w:r w:rsidR="00610B98">
          <w:rPr>
            <w:rStyle w:val="IndexLink"/>
            <w:noProof/>
          </w:rPr>
          <w:tab/>
          <w:t>10</w:t>
        </w:r>
      </w:hyperlink>
      <w:r w:rsidR="00610B98">
        <w:rPr>
          <w:noProof/>
        </w:rPr>
        <w:cr/>
      </w:r>
    </w:p>
    <w:p w:rsidR="00B23085" w:rsidRDefault="00827221">
      <w:pPr>
        <w:pStyle w:val="Verzeichnis3"/>
        <w:tabs>
          <w:tab w:val="right" w:leader="dot" w:pos="8232"/>
        </w:tabs>
        <w:rPr>
          <w:noProof/>
        </w:rPr>
      </w:pPr>
      <w:hyperlink w:anchor="__RefHeading__1472_1605960097" w:history="1">
        <w:r w:rsidR="00610B98">
          <w:rPr>
            <w:rStyle w:val="IndexLink"/>
            <w:noProof/>
          </w:rPr>
          <w:t>CV Development History</w:t>
        </w:r>
        <w:r w:rsidR="00610B98">
          <w:rPr>
            <w:rStyle w:val="IndexLink"/>
            <w:noProof/>
          </w:rPr>
          <w:tab/>
          <w:t>10</w:t>
        </w:r>
      </w:hyperlink>
      <w:r w:rsidR="00610B98">
        <w:rPr>
          <w:noProof/>
        </w:rPr>
        <w:cr/>
      </w:r>
    </w:p>
    <w:p w:rsidR="00B23085" w:rsidRDefault="00827221">
      <w:pPr>
        <w:pStyle w:val="Verzeichnis2"/>
        <w:tabs>
          <w:tab w:val="right" w:leader="dot" w:pos="8232"/>
        </w:tabs>
        <w:rPr>
          <w:noProof/>
        </w:rPr>
      </w:pPr>
      <w:hyperlink w:anchor="__RefHeading__1474_1605960097" w:history="1">
        <w:r w:rsidR="00610B98">
          <w:rPr>
            <w:rStyle w:val="IndexLink"/>
            <w:noProof/>
          </w:rPr>
          <w:t>3.4 Next steps</w:t>
        </w:r>
        <w:r w:rsidR="00610B98">
          <w:rPr>
            <w:rStyle w:val="IndexLink"/>
            <w:noProof/>
          </w:rPr>
          <w:tab/>
          <w:t>14</w:t>
        </w:r>
      </w:hyperlink>
      <w:r w:rsidR="00610B98">
        <w:rPr>
          <w:noProof/>
        </w:rPr>
        <w:cr/>
      </w:r>
    </w:p>
    <w:p w:rsidR="00B23085" w:rsidRDefault="00827221">
      <w:pPr>
        <w:pStyle w:val="Verzeichnis1"/>
        <w:tabs>
          <w:tab w:val="right" w:leader="dot" w:pos="8232"/>
        </w:tabs>
        <w:rPr>
          <w:noProof/>
        </w:rPr>
      </w:pPr>
      <w:hyperlink w:anchor="__RefHeading__1476_1605960097" w:history="1">
        <w:r w:rsidR="00610B98">
          <w:rPr>
            <w:rStyle w:val="IndexLink"/>
            <w:noProof/>
          </w:rPr>
          <w:t>4   Publications</w:t>
        </w:r>
        <w:r w:rsidR="00610B98">
          <w:rPr>
            <w:rStyle w:val="IndexLink"/>
            <w:noProof/>
          </w:rPr>
          <w:tab/>
          <w:t>15</w:t>
        </w:r>
      </w:hyperlink>
      <w:r w:rsidR="00610B98">
        <w:rPr>
          <w:noProof/>
        </w:rPr>
        <w:cr/>
      </w:r>
    </w:p>
    <w:p w:rsidR="00B23085" w:rsidRDefault="00827221">
      <w:pPr>
        <w:pStyle w:val="Verzeichnis1"/>
        <w:tabs>
          <w:tab w:val="right" w:leader="dot" w:pos="8232"/>
        </w:tabs>
        <w:rPr>
          <w:noProof/>
        </w:rPr>
      </w:pPr>
      <w:hyperlink w:anchor="__RefHeading__1478_1605960097" w:history="1">
        <w:r w:rsidR="00610B98">
          <w:rPr>
            <w:rStyle w:val="IndexLink"/>
            <w:noProof/>
          </w:rPr>
          <w:t>5 Delivery and schedule</w:t>
        </w:r>
        <w:r w:rsidR="00610B98">
          <w:rPr>
            <w:rStyle w:val="IndexLink"/>
            <w:noProof/>
          </w:rPr>
          <w:tab/>
          <w:t>15</w:t>
        </w:r>
      </w:hyperlink>
      <w:r w:rsidR="00610B98">
        <w:rPr>
          <w:noProof/>
        </w:rPr>
        <w:cr/>
      </w:r>
    </w:p>
    <w:p w:rsidR="00B23085" w:rsidRDefault="00827221">
      <w:pPr>
        <w:pStyle w:val="Verzeichnis1"/>
        <w:tabs>
          <w:tab w:val="right" w:leader="dot" w:pos="8232"/>
        </w:tabs>
        <w:rPr>
          <w:noProof/>
        </w:rPr>
      </w:pPr>
      <w:hyperlink w:anchor="__RefHeading__1480_1605960097" w:history="1">
        <w:r w:rsidR="00610B98">
          <w:rPr>
            <w:rStyle w:val="IndexLink"/>
            <w:noProof/>
          </w:rPr>
          <w:t>6 Adjustments made</w:t>
        </w:r>
        <w:r w:rsidR="00610B98">
          <w:rPr>
            <w:rStyle w:val="IndexLink"/>
            <w:noProof/>
          </w:rPr>
          <w:tab/>
          <w:t>15</w:t>
        </w:r>
      </w:hyperlink>
      <w:r w:rsidR="00610B98">
        <w:rPr>
          <w:noProof/>
        </w:rPr>
        <w:cr/>
      </w:r>
    </w:p>
    <w:p w:rsidR="00B23085" w:rsidRDefault="00827221">
      <w:pPr>
        <w:pStyle w:val="Verzeichnis1"/>
        <w:tabs>
          <w:tab w:val="right" w:leader="dot" w:pos="8232"/>
        </w:tabs>
        <w:rPr>
          <w:noProof/>
        </w:rPr>
      </w:pPr>
      <w:hyperlink w:anchor="__RefHeading__1482_1605960097" w:history="1">
        <w:r w:rsidR="00610B98">
          <w:rPr>
            <w:rStyle w:val="IndexLink"/>
            <w:noProof/>
          </w:rPr>
          <w:t>7 Efforts for this deliverable</w:t>
        </w:r>
        <w:r w:rsidR="00610B98">
          <w:rPr>
            <w:rStyle w:val="IndexLink"/>
            <w:noProof/>
          </w:rPr>
          <w:tab/>
          <w:t>15</w:t>
        </w:r>
      </w:hyperlink>
      <w:r w:rsidR="00610B98">
        <w:rPr>
          <w:noProof/>
        </w:rPr>
        <w:cr/>
      </w:r>
    </w:p>
    <w:p w:rsidR="00B23085" w:rsidRDefault="00827221">
      <w:pPr>
        <w:pStyle w:val="Verzeichnis1"/>
        <w:tabs>
          <w:tab w:val="right" w:leader="dot" w:pos="8232"/>
        </w:tabs>
        <w:rPr>
          <w:noProof/>
        </w:rPr>
      </w:pPr>
      <w:hyperlink w:anchor="__RefHeading__1484_1605960097" w:history="1">
        <w:r w:rsidR="00610B98">
          <w:rPr>
            <w:rStyle w:val="IndexLink"/>
            <w:noProof/>
          </w:rPr>
          <w:t>Appendices</w:t>
        </w:r>
        <w:r w:rsidR="00610B98">
          <w:rPr>
            <w:rStyle w:val="IndexLink"/>
            <w:noProof/>
          </w:rPr>
          <w:tab/>
          <w:t>15</w:t>
        </w:r>
      </w:hyperlink>
      <w:r w:rsidR="00610B98">
        <w:rPr>
          <w:noProof/>
        </w:rPr>
        <w:cr/>
      </w:r>
    </w:p>
    <w:p w:rsidR="00B23085" w:rsidRDefault="00827221">
      <w:pPr>
        <w:pStyle w:val="Verzeichnis1"/>
        <w:tabs>
          <w:tab w:val="right" w:leader="dot" w:pos="8232"/>
        </w:tabs>
        <w:sectPr w:rsidR="00B23085">
          <w:type w:val="continuous"/>
          <w:pgSz w:w="11906" w:h="16838"/>
          <w:pgMar w:top="1440" w:right="1440" w:bottom="1440" w:left="2234" w:header="720" w:footer="720" w:gutter="0"/>
          <w:cols w:space="720"/>
          <w:docGrid w:linePitch="240" w:charSpace="8192"/>
        </w:sectPr>
      </w:pPr>
      <w:hyperlink w:anchor="__RefHeading__1486_1605960097" w:history="1">
        <w:r w:rsidR="00610B98">
          <w:rPr>
            <w:rStyle w:val="IndexLink"/>
            <w:noProof/>
          </w:rPr>
          <w:t xml:space="preserve">Background information </w:t>
        </w:r>
        <w:r w:rsidR="00610B98">
          <w:rPr>
            <w:rStyle w:val="IndexLink"/>
            <w:noProof/>
          </w:rPr>
          <w:tab/>
          <w:t>16</w:t>
        </w:r>
      </w:hyperlink>
      <w:r w:rsidR="00610B98">
        <w:rPr>
          <w:noProof/>
        </w:rPr>
        <w:cr/>
      </w:r>
      <w:r w:rsidR="00610B98">
        <w:fldChar w:fldCharType="end"/>
      </w:r>
    </w:p>
    <w:p w:rsidR="00B23085" w:rsidRDefault="00827221">
      <w:hyperlink w:anchor="_Toc370369498" w:history="1"/>
    </w:p>
    <w:p w:rsidR="00B23085" w:rsidRDefault="00B23085"/>
    <w:p w:rsidR="00B23085" w:rsidRDefault="00610B98">
      <w:pPr>
        <w:pStyle w:val="berschrift1"/>
        <w:pageBreakBefore/>
        <w:rPr>
          <w:sz w:val="22"/>
        </w:rPr>
      </w:pPr>
      <w:bookmarkStart w:id="3" w:name="__RefHeading__1454_1605960097"/>
      <w:bookmarkStart w:id="4" w:name="h.4q072v99x1um"/>
      <w:bookmarkStart w:id="5" w:name="_Toc370369498"/>
      <w:bookmarkEnd w:id="3"/>
      <w:bookmarkEnd w:id="4"/>
      <w:r>
        <w:lastRenderedPageBreak/>
        <w:t>1</w:t>
      </w:r>
      <w:r>
        <w:tab/>
        <w:t>Executive summary</w:t>
      </w:r>
      <w:bookmarkEnd w:id="5"/>
    </w:p>
    <w:p w:rsidR="00363F25" w:rsidRDefault="00363F25" w:rsidP="003329BB">
      <w:pPr>
        <w:spacing w:line="240" w:lineRule="auto"/>
        <w:jc w:val="both"/>
        <w:rPr>
          <w:sz w:val="22"/>
        </w:rPr>
      </w:pPr>
      <w:r w:rsidRPr="00363F25">
        <w:rPr>
          <w:sz w:val="22"/>
        </w:rPr>
        <w:t>NMR is an important analytical method in metabolomics experiments. The instrument vendors typically provide the software to process the vendor specific data. Alternative data analysis software needs to put considerable efforts into reading and writing these specific vendor formats. Currently existing standard data formats such as the JCAMP family have several drawbacks, especially in metabolomics applications.</w:t>
      </w:r>
    </w:p>
    <w:p w:rsidR="00B23085" w:rsidRDefault="00363F25" w:rsidP="003329BB">
      <w:pPr>
        <w:spacing w:line="240" w:lineRule="auto"/>
        <w:jc w:val="both"/>
        <w:rPr>
          <w:sz w:val="22"/>
        </w:rPr>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the </w:t>
      </w:r>
      <w:proofErr w:type="spellStart"/>
      <w:r w:rsidRPr="00363F25">
        <w:rPr>
          <w:sz w:val="22"/>
        </w:rPr>
        <w:t>nmrML</w:t>
      </w:r>
      <w:proofErr w:type="spellEnd"/>
      <w:r w:rsidRPr="00363F25">
        <w:rPr>
          <w:sz w:val="22"/>
        </w:rPr>
        <w:t xml:space="preserve"> data format, based on the experience with the PSI (Proteomics Standards Initiative) </w:t>
      </w:r>
      <w:proofErr w:type="spellStart"/>
      <w:r w:rsidRPr="00363F25">
        <w:rPr>
          <w:sz w:val="22"/>
        </w:rPr>
        <w:t>mzML</w:t>
      </w:r>
      <w:proofErr w:type="spellEnd"/>
      <w:r w:rsidRPr="00363F25">
        <w:rPr>
          <w:sz w:val="22"/>
        </w:rPr>
        <w:t xml:space="preserve"> format for mass spectrometry</w:t>
      </w:r>
      <w:r>
        <w:rPr>
          <w:sz w:val="22"/>
        </w:rPr>
        <w:t>. As a result, the s</w:t>
      </w:r>
      <w:r w:rsidR="00610B98">
        <w:rPr>
          <w:sz w:val="22"/>
        </w:rPr>
        <w:t>tandards development work package (</w:t>
      </w:r>
      <w:r>
        <w:rPr>
          <w:sz w:val="22"/>
        </w:rPr>
        <w:t xml:space="preserve">COSMOS </w:t>
      </w:r>
      <w:r w:rsidR="00610B98">
        <w:rPr>
          <w:sz w:val="22"/>
        </w:rPr>
        <w:t xml:space="preserve">WP2) </w:t>
      </w:r>
      <w:r w:rsidR="00B15829">
        <w:rPr>
          <w:sz w:val="22"/>
        </w:rPr>
        <w:t xml:space="preserve">here </w:t>
      </w:r>
      <w:r w:rsidR="00610B98">
        <w:rPr>
          <w:sz w:val="22"/>
        </w:rPr>
        <w:t xml:space="preserve">delivers the essential exchange standard for NMR-based metabolomics raw data. After the formulation of UML use case diagrams for the </w:t>
      </w:r>
      <w:proofErr w:type="spellStart"/>
      <w:r w:rsidR="00610B98">
        <w:rPr>
          <w:sz w:val="22"/>
        </w:rPr>
        <w:t>nmrML</w:t>
      </w:r>
      <w:proofErr w:type="spellEnd"/>
      <w:r w:rsidR="00610B98">
        <w:rPr>
          <w:sz w:val="22"/>
        </w:rPr>
        <w:t xml:space="preserve"> core specification, we agreed upon design pr</w:t>
      </w:r>
      <w:r w:rsidR="009C0AC1">
        <w:rPr>
          <w:sz w:val="22"/>
        </w:rPr>
        <w:t>inciples (technical and content-</w:t>
      </w:r>
      <w:r w:rsidR="00610B98">
        <w:rPr>
          <w:sz w:val="22"/>
        </w:rPr>
        <w:t>wise) and</w:t>
      </w:r>
      <w:r w:rsidR="009C0AC1">
        <w:rPr>
          <w:sz w:val="22"/>
        </w:rPr>
        <w:t xml:space="preserve"> the overall development setup.</w:t>
      </w:r>
    </w:p>
    <w:p w:rsidR="00B23085" w:rsidRDefault="00610B98" w:rsidP="003329BB">
      <w:pPr>
        <w:spacing w:line="240" w:lineRule="auto"/>
        <w:jc w:val="both"/>
        <w:rPr>
          <w:sz w:val="22"/>
        </w:rPr>
      </w:pPr>
      <w:r>
        <w:rPr>
          <w:sz w:val="22"/>
        </w:rPr>
        <w:t xml:space="preserve">The following files were released </w:t>
      </w:r>
      <w:r w:rsidR="00363F25">
        <w:rPr>
          <w:sz w:val="22"/>
        </w:rPr>
        <w:t xml:space="preserve">in a prototype state on our </w:t>
      </w:r>
      <w:proofErr w:type="spellStart"/>
      <w:r w:rsidR="00363F25">
        <w:rPr>
          <w:sz w:val="22"/>
        </w:rPr>
        <w:t>github</w:t>
      </w:r>
      <w:proofErr w:type="spellEnd"/>
      <w:r w:rsidR="00363F25">
        <w:rPr>
          <w:sz w:val="22"/>
        </w:rPr>
        <w:t xml:space="preserve"> and on </w:t>
      </w:r>
      <w:hyperlink r:id="rId10" w:history="1">
        <w:r w:rsidR="00363F25" w:rsidRPr="00C47172">
          <w:rPr>
            <w:rStyle w:val="Hyperlink"/>
            <w:sz w:val="22"/>
          </w:rPr>
          <w:t>http://nmrml.org</w:t>
        </w:r>
      </w:hyperlink>
      <w:r>
        <w:rPr>
          <w:sz w:val="22"/>
        </w:rPr>
        <w:t xml:space="preserve">, mainly for </w:t>
      </w:r>
      <w:r w:rsidR="00B15829">
        <w:rPr>
          <w:sz w:val="22"/>
        </w:rPr>
        <w:t xml:space="preserve">parser </w:t>
      </w:r>
      <w:r>
        <w:rPr>
          <w:sz w:val="22"/>
        </w:rPr>
        <w:t>testing and to gather initial user feedback:</w:t>
      </w:r>
    </w:p>
    <w:p w:rsidR="00B23085" w:rsidRDefault="00B23085" w:rsidP="003329BB">
      <w:pPr>
        <w:spacing w:line="240" w:lineRule="auto"/>
        <w:jc w:val="both"/>
        <w:rPr>
          <w:sz w:val="22"/>
        </w:rPr>
      </w:pPr>
    </w:p>
    <w:p w:rsidR="00B23085" w:rsidRPr="00B15829" w:rsidRDefault="00610B98" w:rsidP="003329BB">
      <w:pPr>
        <w:spacing w:line="240" w:lineRule="auto"/>
        <w:ind w:left="720" w:hanging="359"/>
        <w:jc w:val="both"/>
        <w:rPr>
          <w:b/>
          <w:sz w:val="22"/>
        </w:rPr>
      </w:pPr>
      <w:r>
        <w:rPr>
          <w:sz w:val="22"/>
        </w:rPr>
        <w:t xml:space="preserve">● </w:t>
      </w:r>
      <w:r>
        <w:rPr>
          <w:sz w:val="22"/>
        </w:rPr>
        <w:tab/>
      </w:r>
      <w:r w:rsidRPr="00B15829">
        <w:rPr>
          <w:b/>
          <w:sz w:val="22"/>
        </w:rPr>
        <w:t>nmrML.xsd</w:t>
      </w:r>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specification of the NMR raw data</w:t>
      </w:r>
      <w:r w:rsidR="00B15829">
        <w:rPr>
          <w:sz w:val="22"/>
        </w:rPr>
        <w:t xml:space="preserve"> exchange format in XML Schema s</w:t>
      </w:r>
      <w:r>
        <w:rPr>
          <w:sz w:val="22"/>
        </w:rPr>
        <w:t>yntax</w:t>
      </w:r>
      <w:r w:rsidR="00B15829">
        <w:rPr>
          <w:sz w:val="22"/>
        </w:rPr>
        <w:t>,</w:t>
      </w:r>
      <w:r>
        <w:rPr>
          <w:sz w:val="22"/>
        </w:rPr>
        <w:t xml:space="preserve"> with focus on raw FID NMR data. Currently 1D and basic 2D experimental setups are covered.</w:t>
      </w:r>
    </w:p>
    <w:p w:rsidR="00B23085" w:rsidRDefault="00610B98" w:rsidP="003329BB">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David </w:t>
      </w:r>
      <w:proofErr w:type="spellStart"/>
      <w:r w:rsidR="00AB6610">
        <w:rPr>
          <w:sz w:val="22"/>
        </w:rPr>
        <w:t>Wishard</w:t>
      </w:r>
      <w:proofErr w:type="spellEnd"/>
      <w:r w:rsidR="00AB6610">
        <w:rPr>
          <w:sz w:val="22"/>
        </w:rPr>
        <w:t xml:space="preserve"> Group, </w:t>
      </w:r>
      <w:r>
        <w:rPr>
          <w:sz w:val="22"/>
        </w:rPr>
        <w:t>Edmonton,</w:t>
      </w:r>
      <w:r w:rsidR="00AB6610">
        <w:rPr>
          <w:sz w:val="22"/>
        </w:rPr>
        <w:t xml:space="preserve"> Canada (J. Cruz</w:t>
      </w:r>
      <w:r>
        <w:rPr>
          <w:sz w:val="22"/>
        </w:rPr>
        <w:t xml:space="preserve">). </w:t>
      </w:r>
      <w:r w:rsidR="00B15829">
        <w:rPr>
          <w:sz w:val="22"/>
        </w:rPr>
        <w:t>This CV momentarily c</w:t>
      </w:r>
      <w:r>
        <w:rPr>
          <w:sz w:val="22"/>
        </w:rPr>
        <w:t>over</w:t>
      </w:r>
      <w:r w:rsidR="00B15829">
        <w:rPr>
          <w:sz w:val="22"/>
        </w:rPr>
        <w:t xml:space="preserve">s </w:t>
      </w:r>
      <w:r>
        <w:rPr>
          <w:sz w:val="22"/>
        </w:rPr>
        <w:t>raw data description</w:t>
      </w:r>
      <w:r w:rsidR="00B15829">
        <w:rPr>
          <w:sz w:val="22"/>
        </w:rPr>
        <w:t xml:space="preserve">s and has </w:t>
      </w:r>
      <w:r>
        <w:rPr>
          <w:sz w:val="22"/>
        </w:rPr>
        <w:t>less coverage on experimental</w:t>
      </w:r>
      <w:r w:rsidR="00B15829">
        <w:rPr>
          <w:sz w:val="22"/>
        </w:rPr>
        <w:t>-</w:t>
      </w:r>
      <w:r>
        <w:rPr>
          <w:sz w:val="22"/>
        </w:rPr>
        <w:t xml:space="preserve"> and quantification/Identification</w:t>
      </w:r>
      <w:r w:rsidR="00B15829" w:rsidRPr="00B15829">
        <w:rPr>
          <w:sz w:val="22"/>
        </w:rPr>
        <w:t xml:space="preserve"> </w:t>
      </w:r>
      <w:r w:rsidR="00B15829">
        <w:rPr>
          <w:sz w:val="22"/>
        </w:rPr>
        <w:t>metadata</w:t>
      </w:r>
      <w:r w:rsidR="00AB6610">
        <w:rPr>
          <w:sz w:val="22"/>
        </w:rPr>
        <w:t>.</w:t>
      </w:r>
      <w:r w:rsidR="00B15829">
        <w:rPr>
          <w:sz w:val="22"/>
        </w:rPr>
        <w:t xml:space="preserve"> The CV terms are used within the </w:t>
      </w:r>
      <w:proofErr w:type="spellStart"/>
      <w:r w:rsidR="00B15829">
        <w:rPr>
          <w:sz w:val="22"/>
        </w:rPr>
        <w:t>nmrML</w:t>
      </w:r>
      <w:proofErr w:type="spellEnd"/>
      <w:r w:rsidR="00B15829">
        <w:rPr>
          <w:sz w:val="22"/>
        </w:rPr>
        <w:t xml:space="preserve"> xml file, at positions specified in the </w:t>
      </w:r>
      <w:proofErr w:type="spellStart"/>
      <w:r w:rsidR="00B15829">
        <w:rPr>
          <w:sz w:val="22"/>
        </w:rPr>
        <w:t>xsd</w:t>
      </w:r>
      <w:proofErr w:type="spellEnd"/>
      <w:r w:rsidR="00F7254F">
        <w:rPr>
          <w:sz w:val="22"/>
        </w:rPr>
        <w:t xml:space="preserve">, </w:t>
      </w:r>
      <w:proofErr w:type="spellStart"/>
      <w:r w:rsidR="00F7254F">
        <w:rPr>
          <w:sz w:val="22"/>
        </w:rPr>
        <w:t>e.g</w:t>
      </w:r>
      <w:proofErr w:type="spellEnd"/>
      <w:r w:rsidR="00F7254F">
        <w:rPr>
          <w:sz w:val="22"/>
        </w:rPr>
        <w:t xml:space="preserve"> by </w:t>
      </w:r>
      <w:proofErr w:type="spellStart"/>
      <w:r w:rsidR="00F7254F">
        <w:rPr>
          <w:sz w:val="22"/>
        </w:rPr>
        <w:t>CVParam</w:t>
      </w:r>
      <w:proofErr w:type="spellEnd"/>
      <w:r w:rsidR="00F7254F">
        <w:rPr>
          <w:sz w:val="22"/>
        </w:rPr>
        <w:t xml:space="preserve"> r</w:t>
      </w:r>
      <w:r w:rsidR="00B15829">
        <w:rPr>
          <w:sz w:val="22"/>
        </w:rPr>
        <w:t>eferences.</w:t>
      </w:r>
    </w:p>
    <w:p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mapping file</w:t>
      </w:r>
    </w:p>
    <w:p w:rsidR="00B23085" w:rsidRDefault="00610B98" w:rsidP="003329BB">
      <w:pPr>
        <w:spacing w:line="240" w:lineRule="auto"/>
        <w:ind w:left="1440" w:hanging="359"/>
        <w:jc w:val="both"/>
        <w:rPr>
          <w:sz w:val="22"/>
        </w:rPr>
      </w:pPr>
      <w:r>
        <w:rPr>
          <w:sz w:val="22"/>
        </w:rPr>
        <w:t xml:space="preserve">○ </w:t>
      </w:r>
      <w:r>
        <w:rPr>
          <w:sz w:val="22"/>
        </w:rPr>
        <w:tab/>
      </w:r>
      <w:r w:rsidR="008E7314">
        <w:rPr>
          <w:color w:val="FF0000"/>
          <w:sz w:val="22"/>
        </w:rPr>
        <w:t xml:space="preserve">SHOULD WE DELIVER THIS ALREADY or for D2.5? </w:t>
      </w:r>
      <w:r>
        <w:rPr>
          <w:sz w:val="22"/>
        </w:rPr>
        <w:t xml:space="preserve">To constrain data entry and to verify validness of CV term usage in the </w:t>
      </w:r>
      <w:proofErr w:type="spellStart"/>
      <w:r>
        <w:rPr>
          <w:sz w:val="22"/>
        </w:rPr>
        <w:t>nmrML</w:t>
      </w:r>
      <w:proofErr w:type="spellEnd"/>
      <w:r>
        <w:rPr>
          <w:sz w:val="22"/>
        </w:rPr>
        <w:t xml:space="preserve"> XML files and to be able to enforce minimal metadata standards [Ref].</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p>
    <w:p w:rsidR="00B23085" w:rsidRDefault="001648D7"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w:t>
      </w:r>
      <w:proofErr w:type="spellStart"/>
      <w:r>
        <w:rPr>
          <w:sz w:val="22"/>
        </w:rPr>
        <w:t>nmrML</w:t>
      </w:r>
      <w:proofErr w:type="spellEnd"/>
      <w:r>
        <w:rPr>
          <w:sz w:val="22"/>
        </w:rPr>
        <w:t xml:space="preserve"> XSD and the CV OWL file were serialized into hyperlinked browser-friendly HTML files, t</w:t>
      </w:r>
      <w:r w:rsidR="00610B98">
        <w:rPr>
          <w:sz w:val="22"/>
        </w:rPr>
        <w:t>o let non-XML and non-ontology savvy end-users open, browse and comment on the standards.</w:t>
      </w:r>
    </w:p>
    <w:p w:rsidR="00B23085" w:rsidRDefault="00B23085" w:rsidP="003329BB">
      <w:pPr>
        <w:spacing w:line="240" w:lineRule="auto"/>
        <w:jc w:val="both"/>
        <w:rPr>
          <w:sz w:val="22"/>
        </w:rPr>
      </w:pPr>
    </w:p>
    <w:p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p>
    <w:p w:rsidR="00B23085" w:rsidRDefault="00610B98" w:rsidP="003329BB">
      <w:pPr>
        <w:spacing w:line="240" w:lineRule="auto"/>
        <w:jc w:val="both"/>
        <w:rPr>
          <w:sz w:val="22"/>
        </w:rPr>
      </w:pPr>
      <w:r>
        <w:rPr>
          <w:sz w:val="22"/>
        </w:rPr>
        <w:t xml:space="preserve">The parsers are developed in close collaboration with the main open-access NMR data processing tool developers (Batman, </w:t>
      </w:r>
      <w:proofErr w:type="spellStart"/>
      <w:r>
        <w:rPr>
          <w:sz w:val="22"/>
        </w:rPr>
        <w:t>rNMR</w:t>
      </w:r>
      <w:proofErr w:type="spellEnd"/>
      <w:r>
        <w:rPr>
          <w:sz w:val="22"/>
        </w:rPr>
        <w:t>).</w:t>
      </w:r>
    </w:p>
    <w:p w:rsidR="00B23085" w:rsidRDefault="00610B98" w:rsidP="003329BB">
      <w:pPr>
        <w:spacing w:line="240" w:lineRule="auto"/>
        <w:jc w:val="both"/>
      </w:pPr>
      <w:r>
        <w:rPr>
          <w:sz w:val="22"/>
        </w:rPr>
        <w:t>The development mood is good and we believe we are in line with the given time scheme and deliverable.</w:t>
      </w:r>
    </w:p>
    <w:p w:rsidR="00B23085" w:rsidRDefault="00610B98" w:rsidP="003329BB">
      <w:pPr>
        <w:pStyle w:val="berschrift1"/>
        <w:jc w:val="both"/>
        <w:rPr>
          <w:sz w:val="22"/>
        </w:rPr>
      </w:pPr>
      <w:bookmarkStart w:id="6" w:name="__RefHeading__1456_1605960097"/>
      <w:bookmarkStart w:id="7" w:name="h.o850g553l20x"/>
      <w:bookmarkStart w:id="8" w:name="_Toc370369499"/>
      <w:bookmarkEnd w:id="6"/>
      <w:bookmarkEnd w:id="7"/>
      <w:r>
        <w:lastRenderedPageBreak/>
        <w:t>2</w:t>
      </w:r>
      <w:r>
        <w:tab/>
        <w:t>Project objectives</w:t>
      </w:r>
      <w:bookmarkEnd w:id="8"/>
    </w:p>
    <w:p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rPr>
                <w:b/>
                <w:color w:val="1F497D"/>
              </w:rPr>
              <w:t>No</w:t>
            </w:r>
          </w:p>
        </w:tc>
      </w:tr>
      <w:tr w:rsidR="00B23085"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bl>
    <w:p w:rsidR="00B23085" w:rsidRDefault="00610B98" w:rsidP="003329BB">
      <w:pPr>
        <w:pStyle w:val="berschrift1"/>
        <w:spacing w:before="720" w:line="360" w:lineRule="auto"/>
        <w:ind w:firstLine="30"/>
        <w:jc w:val="both"/>
      </w:pPr>
      <w:bookmarkStart w:id="9" w:name="h.sfzqpt4qaj0p"/>
      <w:bookmarkStart w:id="10" w:name="__RefHeading__1458_1605960097"/>
      <w:bookmarkStart w:id="11" w:name="_Toc370369500"/>
      <w:bookmarkEnd w:id="9"/>
      <w:bookmarkEnd w:id="10"/>
      <w:r>
        <w:t>3</w:t>
      </w:r>
      <w:r>
        <w:tab/>
        <w:t>Detailed report on the deliverable</w:t>
      </w:r>
      <w:bookmarkEnd w:id="11"/>
    </w:p>
    <w:p w:rsidR="00B23085" w:rsidRDefault="00610B98" w:rsidP="003329BB">
      <w:pPr>
        <w:pStyle w:val="berschrift2"/>
      </w:pPr>
      <w:bookmarkStart w:id="12" w:name="__RefHeading__1460_1605960097"/>
      <w:bookmarkStart w:id="13" w:name="h.m6k69wwdb11"/>
      <w:bookmarkStart w:id="14" w:name="_Toc370369501"/>
      <w:bookmarkEnd w:id="12"/>
      <w:bookmarkEnd w:id="13"/>
      <w:r>
        <w:t>Background</w:t>
      </w:r>
      <w:bookmarkEnd w:id="14"/>
    </w:p>
    <w:p w:rsidR="005F53AA" w:rsidRDefault="005F53AA" w:rsidP="00455FA8">
      <w:pPr>
        <w:jc w:val="both"/>
        <w:rPr>
          <w:sz w:val="22"/>
        </w:rPr>
      </w:pPr>
      <w:r w:rsidRPr="005F53AA">
        <w:rPr>
          <w:sz w:val="22"/>
        </w:rPr>
        <w:t xml:space="preserve">NMR is an important analytical method in metabolomics experiments. The instrument vendors (the dominant ones are </w:t>
      </w:r>
      <w:proofErr w:type="spellStart"/>
      <w:r w:rsidRPr="005F53AA">
        <w:rPr>
          <w:sz w:val="22"/>
        </w:rPr>
        <w:t>Bruker</w:t>
      </w:r>
      <w:proofErr w:type="spellEnd"/>
      <w:r w:rsidRPr="005F53AA">
        <w:rPr>
          <w:sz w:val="22"/>
        </w:rPr>
        <w:t xml:space="preserve">, Varian and JEOL) typically provide the software to process the vendor specific data. Alternative data analysis software needs to put considerable efforts into reading and writing these specific vendor format, this applies both to commercial software such as </w:t>
      </w:r>
      <w:proofErr w:type="spellStart"/>
      <w:r w:rsidR="00455FA8" w:rsidRPr="00455FA8">
        <w:rPr>
          <w:sz w:val="22"/>
        </w:rPr>
        <w:t>NmrPipe</w:t>
      </w:r>
      <w:proofErr w:type="spellEnd"/>
      <w:r w:rsidR="00455FA8">
        <w:rPr>
          <w:sz w:val="22"/>
        </w:rPr>
        <w:t xml:space="preserve">, </w:t>
      </w:r>
      <w:proofErr w:type="spellStart"/>
      <w:r w:rsidR="00455FA8" w:rsidRPr="00455FA8">
        <w:rPr>
          <w:sz w:val="22"/>
        </w:rPr>
        <w:t>MestReNova</w:t>
      </w:r>
      <w:proofErr w:type="spellEnd"/>
      <w:r w:rsidR="00455FA8" w:rsidRPr="00455FA8">
        <w:rPr>
          <w:sz w:val="22"/>
        </w:rPr>
        <w:t xml:space="preserve"> (</w:t>
      </w:r>
      <w:proofErr w:type="spellStart"/>
      <w:r w:rsidR="00455FA8" w:rsidRPr="00455FA8">
        <w:rPr>
          <w:sz w:val="22"/>
        </w:rPr>
        <w:t>Mnova</w:t>
      </w:r>
      <w:proofErr w:type="spellEnd"/>
      <w:r w:rsidR="00455FA8" w:rsidRPr="00455FA8">
        <w:rPr>
          <w:sz w:val="22"/>
        </w:rPr>
        <w:t>)</w:t>
      </w:r>
      <w:r w:rsidR="00455FA8">
        <w:rPr>
          <w:sz w:val="22"/>
        </w:rPr>
        <w:t xml:space="preserve"> o</w:t>
      </w:r>
      <w:r w:rsidR="00455FA8" w:rsidRPr="00455FA8">
        <w:rPr>
          <w:color w:val="000000" w:themeColor="text1"/>
          <w:sz w:val="22"/>
        </w:rPr>
        <w:t>r</w:t>
      </w:r>
      <w:r w:rsidRPr="00455FA8">
        <w:rPr>
          <w:color w:val="000000" w:themeColor="text1"/>
          <w:sz w:val="22"/>
        </w:rPr>
        <w:t xml:space="preserve"> </w:t>
      </w:r>
      <w:proofErr w:type="spellStart"/>
      <w:r w:rsidR="00455FA8" w:rsidRPr="00455FA8">
        <w:rPr>
          <w:color w:val="000000" w:themeColor="text1"/>
          <w:sz w:val="22"/>
        </w:rPr>
        <w:t>Chenomx</w:t>
      </w:r>
      <w:proofErr w:type="spellEnd"/>
      <w:r w:rsidR="00455FA8" w:rsidRPr="00455FA8">
        <w:rPr>
          <w:color w:val="000000" w:themeColor="text1"/>
          <w:sz w:val="22"/>
        </w:rPr>
        <w:t xml:space="preserve"> NMR Suite</w:t>
      </w:r>
      <w:r w:rsidRPr="005F53AA">
        <w:rPr>
          <w:sz w:val="22"/>
        </w:rPr>
        <w:t>, but even more so to community developed open source efforts such as</w:t>
      </w:r>
      <w:r w:rsidR="00455FA8">
        <w:rPr>
          <w:sz w:val="22"/>
        </w:rPr>
        <w:t xml:space="preserve"> </w:t>
      </w:r>
      <w:proofErr w:type="spellStart"/>
      <w:r w:rsidR="00455FA8" w:rsidRPr="00455FA8">
        <w:rPr>
          <w:sz w:val="22"/>
        </w:rPr>
        <w:t>metaboquant</w:t>
      </w:r>
      <w:proofErr w:type="spellEnd"/>
      <w:r w:rsidR="00455FA8" w:rsidRPr="00455FA8">
        <w:rPr>
          <w:sz w:val="22"/>
        </w:rPr>
        <w:t xml:space="preserve"> (</w:t>
      </w:r>
      <w:proofErr w:type="spellStart"/>
      <w:r w:rsidR="00455FA8" w:rsidRPr="00455FA8">
        <w:rPr>
          <w:sz w:val="22"/>
        </w:rPr>
        <w:t>Matlab</w:t>
      </w:r>
      <w:proofErr w:type="spellEnd"/>
      <w:r w:rsidR="00455FA8" w:rsidRPr="00455FA8">
        <w:rPr>
          <w:sz w:val="22"/>
        </w:rPr>
        <w:t>-based)</w:t>
      </w:r>
      <w:r w:rsidR="00455FA8">
        <w:rPr>
          <w:sz w:val="22"/>
        </w:rPr>
        <w:t xml:space="preserve">, the </w:t>
      </w:r>
      <w:r w:rsidR="00455FA8" w:rsidRPr="00455FA8">
        <w:rPr>
          <w:sz w:val="22"/>
        </w:rPr>
        <w:t>Batman R package</w:t>
      </w:r>
      <w:r w:rsidR="00455FA8">
        <w:rPr>
          <w:sz w:val="22"/>
        </w:rPr>
        <w:t xml:space="preserve"> or </w:t>
      </w:r>
      <w:proofErr w:type="spellStart"/>
      <w:r w:rsidR="00455FA8" w:rsidRPr="00455FA8">
        <w:rPr>
          <w:sz w:val="22"/>
        </w:rPr>
        <w:t>rNMR</w:t>
      </w:r>
      <w:proofErr w:type="spellEnd"/>
      <w:r w:rsidRPr="005F53AA">
        <w:rPr>
          <w:sz w:val="22"/>
        </w:rPr>
        <w:t>. Currently existing standard data formats such as the JCAMP family have several drawbacks, especially in metabolomics applications.</w:t>
      </w:r>
      <w:r w:rsidR="00455FA8">
        <w:rPr>
          <w:sz w:val="22"/>
        </w:rPr>
        <w:t xml:space="preserve"> </w:t>
      </w:r>
      <w:r w:rsidRPr="005F53AA">
        <w:rPr>
          <w:sz w:val="22"/>
        </w:rPr>
        <w:t>One problem is that there is no semantic validation of JCAMP files, and that the JCAMP website says even about their own test data</w:t>
      </w:r>
      <w:r w:rsidR="00455FA8">
        <w:rPr>
          <w:sz w:val="22"/>
        </w:rPr>
        <w:t xml:space="preserve"> (</w:t>
      </w:r>
      <w:hyperlink r:id="rId11" w:history="1">
        <w:r w:rsidR="00455FA8" w:rsidRPr="00C47172">
          <w:rPr>
            <w:rStyle w:val="Hyperlink"/>
            <w:sz w:val="22"/>
          </w:rPr>
          <w:t>http://www.jcamp-dx.org/testdata.html</w:t>
        </w:r>
      </w:hyperlink>
      <w:r w:rsidR="00455FA8">
        <w:rPr>
          <w:sz w:val="22"/>
        </w:rPr>
        <w:t>)</w:t>
      </w:r>
      <w:r w:rsidRPr="005F53AA">
        <w:rPr>
          <w:sz w:val="22"/>
        </w:rPr>
        <w:t xml:space="preserve"> that “</w:t>
      </w:r>
      <w:r w:rsidRPr="00455FA8">
        <w:rPr>
          <w:i/>
          <w:sz w:val="22"/>
        </w:rPr>
        <w:t>these files do not always comply 100% to the written standard but do represent files commonly found -- they do not claim to cover all possible allowed variations but are a good starting point to test your software.</w:t>
      </w:r>
      <w:r w:rsidRPr="005F53AA">
        <w:rPr>
          <w:sz w:val="22"/>
        </w:rPr>
        <w:t>” This was the starting point that a new, well-specified NMR data standard was needed.</w:t>
      </w:r>
    </w:p>
    <w:p w:rsidR="00035BEA" w:rsidRPr="00035BEA" w:rsidRDefault="00035BEA" w:rsidP="00035BEA">
      <w:pPr>
        <w:jc w:val="both"/>
        <w:rPr>
          <w:sz w:val="22"/>
        </w:rPr>
      </w:pPr>
      <w:r w:rsidRPr="00035BEA">
        <w:rPr>
          <w:sz w:val="22"/>
        </w:rPr>
        <w:t>In this deliverable, we are buildi</w:t>
      </w:r>
      <w:r>
        <w:rPr>
          <w:sz w:val="22"/>
        </w:rPr>
        <w:t>ng on several previous efforts: 1)</w:t>
      </w:r>
      <w:r w:rsidRPr="00035BEA">
        <w:rPr>
          <w:sz w:val="22"/>
        </w:rPr>
        <w:t>The Proteomics Standards initiative (PSI) has developed a number of XML based data exchange standards for mass spectrometry based proteomics, which proved of great usability in proteomics data standardization and intelligent data access 2) from 2005 to 2009 the Metabolomics Standards Initiative (MSI) had kicked off the development to standardize NMR based metabolomics data, including reporting guidelines and an ontology for NMR.</w:t>
      </w:r>
    </w:p>
    <w:p w:rsidR="00B23085" w:rsidRPr="00035BEA" w:rsidRDefault="00610B98" w:rsidP="00035BEA">
      <w:pPr>
        <w:jc w:val="both"/>
        <w:rPr>
          <w:sz w:val="22"/>
        </w:rPr>
      </w:pPr>
      <w:r w:rsidRPr="00035BEA">
        <w:rPr>
          <w:sz w:val="22"/>
        </w:rPr>
        <w:t>To restart this effort</w:t>
      </w:r>
      <w:r w:rsidR="002C2596" w:rsidRPr="00035BEA">
        <w:rPr>
          <w:sz w:val="22"/>
        </w:rPr>
        <w:t>,</w:t>
      </w:r>
      <w:r w:rsidRPr="00035BEA">
        <w:rPr>
          <w:sz w:val="22"/>
        </w:rPr>
        <w:t xml:space="preserve"> to leverage and canonize </w:t>
      </w:r>
      <w:r w:rsidR="002C2596" w:rsidRPr="00035BEA">
        <w:rPr>
          <w:sz w:val="22"/>
        </w:rPr>
        <w:t xml:space="preserve">existing </w:t>
      </w:r>
      <w:r w:rsidRPr="00035BEA">
        <w:rPr>
          <w:sz w:val="22"/>
        </w:rPr>
        <w:t>predecessor artifacts</w:t>
      </w:r>
      <w:r w:rsidR="002C2596" w:rsidRPr="00035BEA">
        <w:rPr>
          <w:sz w:val="22"/>
        </w:rPr>
        <w:t xml:space="preserve"> and to coordinate further developments</w:t>
      </w:r>
      <w:r w:rsidRPr="00035BEA">
        <w:rPr>
          <w:sz w:val="22"/>
        </w:rPr>
        <w:t xml:space="preserve">, the COSMOS EU project was granted. Our aim as </w:t>
      </w:r>
      <w:r w:rsidR="002C2596" w:rsidRPr="00035BEA">
        <w:rPr>
          <w:sz w:val="22"/>
        </w:rPr>
        <w:t xml:space="preserve">COSMOS </w:t>
      </w:r>
      <w:r w:rsidRPr="00035BEA">
        <w:rPr>
          <w:sz w:val="22"/>
        </w:rPr>
        <w:t>WP 2</w:t>
      </w:r>
      <w:r w:rsidR="002C2596" w:rsidRPr="00035BEA">
        <w:rPr>
          <w:sz w:val="22"/>
        </w:rPr>
        <w:t>,</w:t>
      </w:r>
      <w:r w:rsidRPr="00035BEA">
        <w:rPr>
          <w:sz w:val="22"/>
        </w:rPr>
        <w:t xml:space="preserve"> leading the standards development</w:t>
      </w:r>
      <w:r w:rsidR="002C2596" w:rsidRPr="00035BEA">
        <w:rPr>
          <w:sz w:val="22"/>
        </w:rPr>
        <w:t>,</w:t>
      </w:r>
      <w:r w:rsidRPr="00035BEA">
        <w:rPr>
          <w:sz w:val="22"/>
        </w:rPr>
        <w:t xml:space="preserve"> is to create an </w:t>
      </w:r>
      <w:r w:rsidR="002C2596" w:rsidRPr="00035BEA">
        <w:rPr>
          <w:sz w:val="22"/>
        </w:rPr>
        <w:t xml:space="preserve">open </w:t>
      </w:r>
      <w:r w:rsidRPr="00035BEA">
        <w:rPr>
          <w:sz w:val="22"/>
        </w:rPr>
        <w:t xml:space="preserve">exchange data standard to allow metabolomics data, especially NMR raw data to be </w:t>
      </w:r>
      <w:r w:rsidR="002C2596" w:rsidRPr="00035BEA">
        <w:rPr>
          <w:sz w:val="22"/>
        </w:rPr>
        <w:t xml:space="preserve">shared and </w:t>
      </w:r>
      <w:r w:rsidRPr="00035BEA">
        <w:rPr>
          <w:sz w:val="22"/>
        </w:rPr>
        <w:t xml:space="preserve">stored in an agreed-upon stable and persistent, yet flexible XML format. A </w:t>
      </w:r>
      <w:r w:rsidR="00AB6610" w:rsidRPr="00035BEA">
        <w:rPr>
          <w:sz w:val="22"/>
        </w:rPr>
        <w:t>bird’s</w:t>
      </w:r>
      <w:r w:rsidRPr="00035BEA">
        <w:rPr>
          <w:sz w:val="22"/>
        </w:rPr>
        <w:t xml:space="preserve"> eye view on the envisioned </w:t>
      </w:r>
      <w:proofErr w:type="spellStart"/>
      <w:r w:rsidRPr="00035BEA">
        <w:rPr>
          <w:sz w:val="22"/>
        </w:rPr>
        <w:t>nmrML</w:t>
      </w:r>
      <w:proofErr w:type="spellEnd"/>
      <w:r w:rsidRPr="00035BEA">
        <w:rPr>
          <w:sz w:val="22"/>
        </w:rPr>
        <w:t xml:space="preserve"> use cases is provided in Fig. 1.</w:t>
      </w:r>
    </w:p>
    <w:p w:rsidR="00B23085" w:rsidRPr="00E40273" w:rsidRDefault="00455FA8" w:rsidP="003329BB">
      <w:pPr>
        <w:jc w:val="both"/>
        <w:rPr>
          <w:color w:val="FF0000"/>
          <w:sz w:val="22"/>
        </w:rPr>
      </w:pPr>
      <w:r>
        <w:rPr>
          <w:noProof/>
        </w:rPr>
        <w:lastRenderedPageBreak/>
        <w:drawing>
          <wp:inline distT="0" distB="0" distL="0" distR="0">
            <wp:extent cx="5231765" cy="2943225"/>
            <wp:effectExtent l="0" t="0" r="6985"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765" cy="2943225"/>
                    </a:xfrm>
                    <a:prstGeom prst="rect">
                      <a:avLst/>
                    </a:prstGeom>
                    <a:solidFill>
                      <a:srgbClr val="FFFFFF"/>
                    </a:solidFill>
                    <a:ln>
                      <a:noFill/>
                    </a:ln>
                  </pic:spPr>
                </pic:pic>
              </a:graphicData>
            </a:graphic>
          </wp:inline>
        </w:drawing>
      </w:r>
      <w:r w:rsidR="00610B98">
        <w:cr/>
      </w:r>
      <w:r w:rsidR="00610B98" w:rsidRPr="002231C5">
        <w:rPr>
          <w:b/>
          <w:sz w:val="22"/>
        </w:rPr>
        <w:t>Figure 1</w:t>
      </w:r>
      <w:r w:rsidR="00610B98" w:rsidRPr="002231C5">
        <w:rPr>
          <w:sz w:val="22"/>
        </w:rPr>
        <w:t xml:space="preserve">: </w:t>
      </w:r>
      <w:r w:rsidR="00E40273">
        <w:rPr>
          <w:color w:val="FF0000"/>
          <w:sz w:val="22"/>
        </w:rPr>
        <w:t xml:space="preserve">ALL PICS WILL BE PUT IN LATER IN BETTER </w:t>
      </w:r>
      <w:proofErr w:type="spellStart"/>
      <w:r w:rsidR="00E40273">
        <w:rPr>
          <w:color w:val="FF0000"/>
          <w:sz w:val="22"/>
        </w:rPr>
        <w:t>RESOLUTION.</w:t>
      </w:r>
      <w:r w:rsidR="00610B98" w:rsidRPr="002231C5">
        <w:rPr>
          <w:sz w:val="22"/>
        </w:rPr>
        <w:t>Illustration</w:t>
      </w:r>
      <w:proofErr w:type="spellEnd"/>
      <w:r w:rsidR="00610B98" w:rsidRPr="002231C5">
        <w:rPr>
          <w:sz w:val="22"/>
        </w:rPr>
        <w:t xml:space="preserve">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rsidR="00B23085" w:rsidRDefault="00610B98" w:rsidP="003329BB">
      <w:pPr>
        <w:pStyle w:val="berschrift2"/>
        <w:spacing w:line="276" w:lineRule="auto"/>
        <w:rPr>
          <w:color w:val="000000"/>
        </w:rPr>
      </w:pPr>
      <w:bookmarkStart w:id="15" w:name="__RefHeading__1462_1605960097"/>
      <w:bookmarkStart w:id="16" w:name="h.ke0xyfhk00up"/>
      <w:bookmarkStart w:id="17" w:name="_Toc370369502"/>
      <w:bookmarkEnd w:id="15"/>
      <w:bookmarkEnd w:id="16"/>
      <w:r>
        <w:t>Description of Work</w:t>
      </w:r>
      <w:bookmarkEnd w:id="17"/>
    </w:p>
    <w:p w:rsidR="00035BEA" w:rsidRDefault="00035BEA" w:rsidP="00035BEA">
      <w:pPr>
        <w:pStyle w:val="berschrift3"/>
        <w:rPr>
          <w:rFonts w:ascii="Times New Roman" w:eastAsia="Times New Roman" w:hAnsi="Times New Roman" w:cs="Times New Roman"/>
          <w:color w:val="auto"/>
          <w:kern w:val="0"/>
          <w:szCs w:val="36"/>
        </w:rPr>
      </w:pPr>
      <w:bookmarkStart w:id="18" w:name="__RefHeading__1464_1605960097"/>
      <w:bookmarkStart w:id="19" w:name="h.bhm8twnicr3w"/>
      <w:bookmarkStart w:id="20" w:name="_Toc370369503"/>
      <w:bookmarkEnd w:id="18"/>
      <w:bookmarkEnd w:id="19"/>
      <w:r>
        <w:t>Development process and achievements</w:t>
      </w:r>
    </w:p>
    <w:p w:rsidR="00035BEA" w:rsidRDefault="00035BEA" w:rsidP="00035BEA">
      <w:r w:rsidRPr="00035BEA">
        <w:t xml:space="preserve">All work was coordinated via a new mailing list and </w:t>
      </w:r>
      <w:r w:rsidR="00060211">
        <w:t>bi-weekly</w:t>
      </w:r>
      <w:r w:rsidRPr="00035BEA">
        <w:t xml:space="preserve"> video conferences. After the first year of developments we held a workshop at the IPB in Halle to finali</w:t>
      </w:r>
      <w:r>
        <w:t>z</w:t>
      </w:r>
      <w:r w:rsidRPr="00035BEA">
        <w:t xml:space="preserve">e the foundation of </w:t>
      </w:r>
      <w:proofErr w:type="spellStart"/>
      <w:r w:rsidRPr="00035BEA">
        <w:t>nmrML</w:t>
      </w:r>
      <w:proofErr w:type="spellEnd"/>
      <w:r w:rsidRPr="00035BEA">
        <w:t>.</w:t>
      </w:r>
    </w:p>
    <w:p w:rsidR="00B23085" w:rsidRDefault="00610B98" w:rsidP="003329BB">
      <w:pPr>
        <w:pStyle w:val="berschrift3"/>
        <w:tabs>
          <w:tab w:val="left" w:pos="300"/>
        </w:tabs>
        <w:spacing w:before="280" w:after="80" w:line="360" w:lineRule="auto"/>
        <w:jc w:val="both"/>
      </w:pPr>
      <w:r>
        <w:rPr>
          <w:color w:val="000000"/>
        </w:rPr>
        <w:t>Requireme</w:t>
      </w:r>
      <w:r w:rsidR="00AB6610">
        <w:rPr>
          <w:color w:val="000000"/>
        </w:rPr>
        <w:t>nt analysis and u</w:t>
      </w:r>
      <w:r>
        <w:rPr>
          <w:color w:val="000000"/>
        </w:rPr>
        <w:t>se case specification</w:t>
      </w:r>
      <w:bookmarkEnd w:id="20"/>
    </w:p>
    <w:p w:rsidR="0014288F" w:rsidRPr="002231C5" w:rsidRDefault="00060211" w:rsidP="00060211">
      <w:pPr>
        <w:tabs>
          <w:tab w:val="left" w:pos="300"/>
        </w:tabs>
        <w:jc w:val="both"/>
        <w:rPr>
          <w:sz w:val="22"/>
        </w:rPr>
      </w:pPr>
      <w:r w:rsidRPr="00060211">
        <w:rPr>
          <w:sz w:val="22"/>
        </w:rPr>
        <w:t>The first step in the development is the collection of use cases and requirements which the new standard should meet</w:t>
      </w:r>
      <w:r>
        <w:rPr>
          <w:sz w:val="22"/>
        </w:rPr>
        <w:t xml:space="preserve">. </w:t>
      </w:r>
      <w:r w:rsidR="00AB6610" w:rsidRPr="002231C5">
        <w:rPr>
          <w:sz w:val="22"/>
        </w:rPr>
        <w:t xml:space="preserve">We developed a </w:t>
      </w:r>
      <w:r w:rsidR="0014288F" w:rsidRPr="002231C5">
        <w:rPr>
          <w:sz w:val="22"/>
        </w:rPr>
        <w:t xml:space="preserve">UML use case diagram (Fig. </w:t>
      </w:r>
      <w:r>
        <w:rPr>
          <w:sz w:val="22"/>
        </w:rPr>
        <w:t>2</w:t>
      </w:r>
      <w:r w:rsidR="0014288F" w:rsidRPr="002231C5">
        <w:rPr>
          <w:sz w:val="22"/>
        </w:rPr>
        <w:t xml:space="preserve">) to illustrate the distinct usages of </w:t>
      </w:r>
      <w:proofErr w:type="spellStart"/>
      <w:r w:rsidR="0014288F" w:rsidRPr="002231C5">
        <w:rPr>
          <w:sz w:val="22"/>
        </w:rPr>
        <w:t>nmrML</w:t>
      </w:r>
      <w:proofErr w:type="spellEnd"/>
      <w:r w:rsidR="0014288F" w:rsidRPr="002231C5">
        <w:rPr>
          <w:sz w:val="22"/>
        </w:rPr>
        <w:t xml:space="preserve"> in a standardized manner.</w:t>
      </w:r>
    </w:p>
    <w:p w:rsidR="001A32FD" w:rsidRDefault="0014288F" w:rsidP="003329BB">
      <w:pPr>
        <w:jc w:val="both"/>
      </w:pPr>
      <w:r>
        <w:lastRenderedPageBreak/>
        <w:t xml:space="preserve"> </w:t>
      </w:r>
      <w:r w:rsidR="00455FA8">
        <w:rPr>
          <w:noProof/>
        </w:rPr>
        <w:drawing>
          <wp:inline distT="0" distB="0" distL="0" distR="0">
            <wp:extent cx="5219700" cy="2943225"/>
            <wp:effectExtent l="0" t="0" r="0" b="952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solidFill>
                      <a:srgbClr val="FFFFFF"/>
                    </a:solidFill>
                    <a:ln>
                      <a:noFill/>
                    </a:ln>
                  </pic:spPr>
                </pic:pic>
              </a:graphicData>
            </a:graphic>
          </wp:inline>
        </w:drawing>
      </w:r>
      <w:r w:rsidR="001A32FD" w:rsidRPr="002231C5">
        <w:rPr>
          <w:b/>
          <w:sz w:val="22"/>
        </w:rPr>
        <w:t>Fig</w:t>
      </w:r>
      <w:r w:rsidR="002C2596" w:rsidRPr="002231C5">
        <w:rPr>
          <w:b/>
          <w:sz w:val="22"/>
        </w:rPr>
        <w:t>ure</w:t>
      </w:r>
      <w:r w:rsidR="001A32FD" w:rsidRPr="002231C5">
        <w:rPr>
          <w:b/>
          <w:sz w:val="22"/>
        </w:rPr>
        <w:t xml:space="preserve"> </w:t>
      </w:r>
      <w:r w:rsidR="00060211">
        <w:rPr>
          <w:b/>
          <w:sz w:val="22"/>
        </w:rPr>
        <w:t>2</w:t>
      </w:r>
      <w:r w:rsidR="001A32FD" w:rsidRPr="002231C5">
        <w:rPr>
          <w:b/>
          <w:sz w:val="22"/>
        </w:rPr>
        <w:t>:</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rsidR="00B23085" w:rsidRDefault="00624889" w:rsidP="003329BB">
      <w:pPr>
        <w:pStyle w:val="berschrift4"/>
        <w:jc w:val="both"/>
      </w:pPr>
      <w:r>
        <w:t>Selecting good example data sets</w:t>
      </w:r>
    </w:p>
    <w:p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rsidR="004962B8" w:rsidRPr="002231C5" w:rsidRDefault="004962B8" w:rsidP="003329BB">
      <w:pPr>
        <w:tabs>
          <w:tab w:val="left" w:pos="300"/>
        </w:tabs>
        <w:jc w:val="both"/>
        <w:rPr>
          <w:sz w:val="22"/>
        </w:rPr>
      </w:pPr>
    </w:p>
    <w:p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H+ NMR</w:t>
      </w:r>
      <w:r w:rsidR="0014288F" w:rsidRPr="002231C5">
        <w:rPr>
          <w:i/>
          <w:sz w:val="22"/>
        </w:rPr>
        <w:t xml:space="preserve"> data</w:t>
      </w:r>
      <w:r w:rsidR="00610B98"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Metabolights</w:t>
      </w:r>
      <w:proofErr w:type="spellEnd"/>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proofErr w:type="spellStart"/>
      <w:r w:rsidR="00610B98" w:rsidRPr="002231C5">
        <w:rPr>
          <w:i/>
          <w:sz w:val="22"/>
        </w:rPr>
        <w:t>a</w:t>
      </w:r>
      <w:proofErr w:type="spellEnd"/>
      <w:r w:rsidR="00610B98" w:rsidRPr="002231C5">
        <w:rPr>
          <w:i/>
          <w:sz w:val="22"/>
        </w:rPr>
        <w:t xml:space="preserve"> responsive contact person</w:t>
      </w:r>
      <w:r w:rsidR="0014288F" w:rsidRPr="002231C5">
        <w:rPr>
          <w:i/>
          <w:sz w:val="22"/>
        </w:rPr>
        <w:t>, in case we like to get back to the data producers t</w:t>
      </w:r>
      <w:r w:rsidR="00610B98" w:rsidRPr="002231C5">
        <w:rPr>
          <w:i/>
          <w:sz w:val="22"/>
        </w:rPr>
        <w:t>o be able to gather additional Info &amp; resolve questions</w:t>
      </w:r>
    </w:p>
    <w:p w:rsidR="00B23085" w:rsidRPr="002231C5" w:rsidRDefault="004962B8" w:rsidP="008C4861">
      <w:pPr>
        <w:numPr>
          <w:ilvl w:val="0"/>
          <w:numId w:val="9"/>
        </w:numPr>
        <w:tabs>
          <w:tab w:val="left" w:pos="300"/>
        </w:tabs>
        <w:jc w:val="both"/>
        <w:rPr>
          <w:i/>
          <w:sz w:val="22"/>
        </w:rPr>
      </w:pPr>
      <w:r w:rsidRPr="002231C5">
        <w:rPr>
          <w:i/>
          <w:sz w:val="22"/>
        </w:rPr>
        <w:t xml:space="preserve">The data has </w:t>
      </w:r>
      <w:r w:rsidR="00610B98" w:rsidRPr="002231C5">
        <w:rPr>
          <w:i/>
          <w:sz w:val="22"/>
        </w:rPr>
        <w:t>been worked on with open source tools</w:t>
      </w:r>
      <w:r w:rsidR="00624889" w:rsidRPr="002231C5">
        <w:rPr>
          <w:i/>
          <w:sz w:val="22"/>
        </w:rPr>
        <w:t xml:space="preserve"> like Batman or </w:t>
      </w:r>
      <w:proofErr w:type="spellStart"/>
      <w:r w:rsidR="008C4861">
        <w:rPr>
          <w:i/>
          <w:sz w:val="22"/>
        </w:rPr>
        <w:t>M</w:t>
      </w:r>
      <w:r w:rsidR="00624889" w:rsidRPr="002231C5">
        <w:rPr>
          <w:i/>
          <w:sz w:val="22"/>
        </w:rPr>
        <w:t>etabo</w:t>
      </w:r>
      <w:r w:rsidR="008C4861">
        <w:rPr>
          <w:i/>
          <w:sz w:val="22"/>
        </w:rPr>
        <w:t>Q</w:t>
      </w:r>
      <w:r w:rsidR="00624889" w:rsidRPr="002231C5">
        <w:rPr>
          <w:i/>
          <w:sz w:val="22"/>
        </w:rPr>
        <w:t>uant</w:t>
      </w:r>
      <w:proofErr w:type="spellEnd"/>
      <w:r w:rsidR="008C4861">
        <w:rPr>
          <w:i/>
          <w:sz w:val="22"/>
        </w:rPr>
        <w:t xml:space="preserve">, </w:t>
      </w:r>
      <w:r w:rsidR="008C4861" w:rsidRPr="008C4861">
        <w:rPr>
          <w:i/>
          <w:sz w:val="22"/>
        </w:rPr>
        <w:t xml:space="preserve">so that we can later reproduce the same results based on the converted </w:t>
      </w:r>
      <w:proofErr w:type="spellStart"/>
      <w:r w:rsidR="008C4861" w:rsidRPr="008C4861">
        <w:rPr>
          <w:i/>
          <w:sz w:val="22"/>
        </w:rPr>
        <w:t>nmrML</w:t>
      </w:r>
      <w:proofErr w:type="spellEnd"/>
      <w:r w:rsidR="008C4861" w:rsidRPr="008C4861">
        <w:rPr>
          <w:i/>
          <w:sz w:val="22"/>
        </w:rPr>
        <w:t xml:space="preserve"> data.</w:t>
      </w:r>
    </w:p>
    <w:p w:rsidR="00B23085" w:rsidRPr="002231C5" w:rsidRDefault="00B23085" w:rsidP="003329BB">
      <w:pPr>
        <w:tabs>
          <w:tab w:val="left" w:pos="300"/>
        </w:tabs>
        <w:jc w:val="both"/>
        <w:rPr>
          <w:sz w:val="22"/>
        </w:rPr>
      </w:pPr>
    </w:p>
    <w:p w:rsidR="0014288F" w:rsidRPr="002231C5" w:rsidRDefault="0014288F" w:rsidP="003329BB">
      <w:pPr>
        <w:tabs>
          <w:tab w:val="left" w:pos="300"/>
        </w:tabs>
        <w:jc w:val="both"/>
        <w:rPr>
          <w:sz w:val="22"/>
        </w:rPr>
      </w:pPr>
      <w:r w:rsidRPr="002231C5">
        <w:rPr>
          <w:sz w:val="22"/>
        </w:rPr>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Pr="002231C5">
        <w:rPr>
          <w:sz w:val="22"/>
        </w:rPr>
        <w:t>.</w:t>
      </w:r>
    </w:p>
    <w:p w:rsidR="00B23085" w:rsidRDefault="00610B98" w:rsidP="003329BB">
      <w:pPr>
        <w:pStyle w:val="berschrift4"/>
        <w:jc w:val="both"/>
      </w:pPr>
      <w:r>
        <w:t>Competency Questions for CV development</w:t>
      </w:r>
    </w:p>
    <w:p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4470B9">
        <w:rPr>
          <w:sz w:val="22"/>
        </w:rPr>
        <w:t xml:space="preserve">CQs are </w:t>
      </w:r>
      <w:r w:rsidR="004470B9" w:rsidRPr="004470B9">
        <w:rPr>
          <w:sz w:val="22"/>
        </w:rPr>
        <w:t>exemplary queries for a data resource based on the CV. The finished CV should then cover the required areas to annotate the</w:t>
      </w:r>
      <w:r w:rsidR="004470B9">
        <w:rPr>
          <w:sz w:val="22"/>
        </w:rPr>
        <w:t xml:space="preserve"> data for successful retrieval and </w:t>
      </w:r>
      <w:r w:rsidRPr="002231C5">
        <w:rPr>
          <w:sz w:val="22"/>
        </w:rPr>
        <w:t>serve to evaluate the format for coverage and structural suitability at the later evaluation phase</w:t>
      </w:r>
      <w:r w:rsidR="004470B9">
        <w:rPr>
          <w:sz w:val="22"/>
        </w:rPr>
        <w:t xml:space="preserve">. </w:t>
      </w:r>
      <w:r w:rsidR="004470B9" w:rsidRPr="004470B9">
        <w:rPr>
          <w:sz w:val="22"/>
        </w:rPr>
        <w:t>Possible queries for raw data ann</w:t>
      </w:r>
      <w:r w:rsidR="004470B9">
        <w:rPr>
          <w:sz w:val="22"/>
        </w:rPr>
        <w:t>otations could be the following</w:t>
      </w:r>
      <w:r w:rsidRPr="002231C5">
        <w:rPr>
          <w:sz w:val="22"/>
        </w:rPr>
        <w:t>:</w:t>
      </w:r>
    </w:p>
    <w:p w:rsidR="001A32FD" w:rsidRPr="002231C5" w:rsidRDefault="001A32FD" w:rsidP="003329BB">
      <w:pPr>
        <w:tabs>
          <w:tab w:val="left" w:pos="300"/>
        </w:tabs>
        <w:jc w:val="both"/>
        <w:rPr>
          <w:sz w:val="22"/>
        </w:rPr>
      </w:pPr>
    </w:p>
    <w:p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rsidR="00B23085" w:rsidRPr="002231C5" w:rsidRDefault="005B6928" w:rsidP="003329BB">
      <w:pPr>
        <w:numPr>
          <w:ilvl w:val="0"/>
          <w:numId w:val="10"/>
        </w:numPr>
        <w:tabs>
          <w:tab w:val="left" w:pos="300"/>
        </w:tabs>
        <w:jc w:val="both"/>
        <w:rPr>
          <w:sz w:val="22"/>
        </w:rPr>
      </w:pPr>
      <w:r w:rsidRPr="002231C5">
        <w:rPr>
          <w:sz w:val="22"/>
        </w:rPr>
        <w:t>Get</w:t>
      </w:r>
      <w:r w:rsidR="00610B98" w:rsidRPr="002231C5">
        <w:rPr>
          <w:sz w:val="22"/>
        </w:rPr>
        <w:t xml:space="preserve"> </w:t>
      </w:r>
      <w:r w:rsidR="004470B9">
        <w:rPr>
          <w:sz w:val="22"/>
        </w:rPr>
        <w:t>1D</w:t>
      </w:r>
      <w:r w:rsidR="004470B9" w:rsidRPr="002231C5">
        <w:rPr>
          <w:sz w:val="22"/>
        </w:rPr>
        <w:t xml:space="preserve"> H+</w:t>
      </w:r>
      <w:r w:rsidR="004470B9">
        <w:rPr>
          <w:sz w:val="22"/>
        </w:rPr>
        <w:t xml:space="preserve"> </w:t>
      </w:r>
      <w:r w:rsidR="00610B98" w:rsidRPr="002231C5">
        <w:rPr>
          <w:sz w:val="22"/>
        </w:rPr>
        <w:t xml:space="preserve">spectra </w:t>
      </w:r>
      <w:r w:rsidR="004470B9">
        <w:rPr>
          <w:sz w:val="22"/>
        </w:rPr>
        <w:t>from</w:t>
      </w:r>
      <w:r w:rsidRPr="002231C5">
        <w:rPr>
          <w:sz w:val="22"/>
        </w:rPr>
        <w:t xml:space="preserve"> </w:t>
      </w:r>
      <w:r w:rsidR="00610B98" w:rsidRPr="002231C5">
        <w:rPr>
          <w:sz w:val="22"/>
        </w:rPr>
        <w:t xml:space="preserve">500Mz </w:t>
      </w:r>
      <w:proofErr w:type="spellStart"/>
      <w:r w:rsidR="00610B98" w:rsidRPr="002231C5">
        <w:rPr>
          <w:sz w:val="22"/>
        </w:rPr>
        <w:t>Bruker</w:t>
      </w:r>
      <w:proofErr w:type="spellEnd"/>
      <w:r w:rsidR="00610B98" w:rsidRPr="002231C5">
        <w:rPr>
          <w:sz w:val="22"/>
        </w:rPr>
        <w:t xml:space="preserve"> machine</w:t>
      </w:r>
      <w:r w:rsidR="004470B9">
        <w:rPr>
          <w:sz w:val="22"/>
        </w:rPr>
        <w:t>s</w:t>
      </w:r>
      <w:r w:rsidR="00610B98" w:rsidRPr="002231C5">
        <w:rPr>
          <w:sz w:val="22"/>
        </w:rPr>
        <w:t xml:space="preserve"> </w:t>
      </w:r>
      <w:r w:rsidR="004470B9">
        <w:rPr>
          <w:sz w:val="22"/>
        </w:rPr>
        <w:t>(on human u</w:t>
      </w:r>
      <w:r w:rsidR="00610B98" w:rsidRPr="002231C5">
        <w:rPr>
          <w:sz w:val="22"/>
        </w:rPr>
        <w:t>rine samples for doping chemicals)</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spectra generated via </w:t>
      </w:r>
      <w:proofErr w:type="spellStart"/>
      <w:r w:rsidRPr="002231C5">
        <w:rPr>
          <w:sz w:val="22"/>
        </w:rPr>
        <w:t>Bruker</w:t>
      </w:r>
      <w:proofErr w:type="spellEnd"/>
      <w:r w:rsidRPr="002231C5">
        <w:rPr>
          <w:sz w:val="22"/>
        </w:rPr>
        <w:t xml:space="preserve"> </w:t>
      </w:r>
      <w:proofErr w:type="spellStart"/>
      <w:r w:rsidRPr="002231C5">
        <w:rPr>
          <w:sz w:val="22"/>
        </w:rPr>
        <w:t>CryoProbe</w:t>
      </w:r>
      <w:proofErr w:type="spellEnd"/>
      <w:r w:rsidRPr="002231C5">
        <w:rPr>
          <w:sz w:val="22"/>
        </w:rPr>
        <w:t xml:space="preserve"> and D</w:t>
      </w:r>
      <w:r w:rsidR="004470B9" w:rsidRPr="004470B9">
        <w:rPr>
          <w:sz w:val="12"/>
          <w:szCs w:val="12"/>
          <w:vertAlign w:val="subscript"/>
        </w:rPr>
        <w:t xml:space="preserve"> </w:t>
      </w:r>
      <w:r w:rsidR="004470B9" w:rsidRPr="004470B9">
        <w:rPr>
          <w:sz w:val="24"/>
          <w:szCs w:val="24"/>
          <w:vertAlign w:val="subscript"/>
        </w:rPr>
        <w:t>2</w:t>
      </w:r>
      <w:r w:rsidRPr="002231C5">
        <w:rPr>
          <w:sz w:val="22"/>
        </w:rPr>
        <w:t>O solvent</w:t>
      </w:r>
      <w:r w:rsidR="006A77AF" w:rsidRPr="002231C5">
        <w:rPr>
          <w:sz w:val="22"/>
        </w:rPr>
        <w:t>.</w:t>
      </w:r>
    </w:p>
    <w:p w:rsidR="004470B9" w:rsidRPr="002231C5" w:rsidRDefault="004470B9" w:rsidP="004470B9">
      <w:pPr>
        <w:numPr>
          <w:ilvl w:val="0"/>
          <w:numId w:val="10"/>
        </w:numPr>
        <w:tabs>
          <w:tab w:val="left" w:pos="300"/>
        </w:tabs>
        <w:jc w:val="both"/>
        <w:rPr>
          <w:sz w:val="22"/>
        </w:rPr>
      </w:pPr>
      <w:r w:rsidRPr="002231C5">
        <w:rPr>
          <w:sz w:val="22"/>
        </w:rPr>
        <w:t>What spectra used flow high resolution probe in the instrument?</w:t>
      </w:r>
    </w:p>
    <w:p w:rsidR="00B23085" w:rsidRPr="002231C5" w:rsidRDefault="005B6928" w:rsidP="003329BB">
      <w:pPr>
        <w:numPr>
          <w:ilvl w:val="0"/>
          <w:numId w:val="10"/>
        </w:numPr>
        <w:tabs>
          <w:tab w:val="left" w:pos="300"/>
        </w:tabs>
        <w:jc w:val="both"/>
        <w:rPr>
          <w:sz w:val="22"/>
        </w:rPr>
      </w:pPr>
      <w:r w:rsidRPr="002231C5">
        <w:rPr>
          <w:sz w:val="22"/>
        </w:rPr>
        <w:t xml:space="preserve">Show experiments generated with </w:t>
      </w:r>
      <w:r w:rsidR="00610B98" w:rsidRPr="002231C5">
        <w:rPr>
          <w:sz w:val="22"/>
        </w:rPr>
        <w:t xml:space="preserve">samples with </w:t>
      </w:r>
      <w:r w:rsidRPr="002231C5">
        <w:rPr>
          <w:sz w:val="22"/>
        </w:rPr>
        <w:t xml:space="preserve">a </w:t>
      </w:r>
      <w:r w:rsidR="004470B9">
        <w:rPr>
          <w:sz w:val="22"/>
        </w:rPr>
        <w:t xml:space="preserve">measurement </w:t>
      </w:r>
      <w:r w:rsidR="00610B98" w:rsidRPr="002231C5">
        <w:rPr>
          <w:sz w:val="22"/>
        </w:rPr>
        <w:t>pH range</w:t>
      </w:r>
      <w:r w:rsidR="006A77AF" w:rsidRPr="002231C5">
        <w:rPr>
          <w:sz w:val="22"/>
        </w:rPr>
        <w:t xml:space="preserve"> </w:t>
      </w:r>
      <w:r w:rsidRPr="002231C5">
        <w:rPr>
          <w:sz w:val="22"/>
        </w:rPr>
        <w:t xml:space="preserve">from 6.5 to </w:t>
      </w:r>
      <w:r w:rsidR="004470B9">
        <w:rPr>
          <w:sz w:val="22"/>
        </w:rPr>
        <w:t>7</w:t>
      </w:r>
    </w:p>
    <w:p w:rsidR="00B23085" w:rsidRPr="002231C5" w:rsidRDefault="00610B98" w:rsidP="003329BB">
      <w:pPr>
        <w:numPr>
          <w:ilvl w:val="0"/>
          <w:numId w:val="10"/>
        </w:numPr>
        <w:tabs>
          <w:tab w:val="left" w:pos="300"/>
        </w:tabs>
        <w:jc w:val="both"/>
        <w:rPr>
          <w:sz w:val="22"/>
        </w:rPr>
      </w:pPr>
      <w:r w:rsidRPr="002231C5">
        <w:rPr>
          <w:sz w:val="22"/>
        </w:rPr>
        <w:t>Get spectra according to decoupling method</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w:t>
      </w:r>
      <w:r w:rsidR="004470B9">
        <w:rPr>
          <w:sz w:val="22"/>
        </w:rPr>
        <w:t>NMR</w:t>
      </w:r>
      <w:r w:rsidRPr="002231C5">
        <w:rPr>
          <w:sz w:val="22"/>
        </w:rPr>
        <w:t xml:space="preserve"> Spectra that have been FT transformed and were smoothed via Gaussian smoothing</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Show me reference spectra for compound</w:t>
      </w:r>
      <w:r w:rsidR="004470B9">
        <w:rPr>
          <w:sz w:val="22"/>
        </w:rPr>
        <w:t xml:space="preserve"> x</w:t>
      </w:r>
      <w:r w:rsidR="006A77AF" w:rsidRPr="002231C5">
        <w:rPr>
          <w:sz w:val="22"/>
        </w:rPr>
        <w:t>.</w:t>
      </w:r>
    </w:p>
    <w:p w:rsidR="006A77AF" w:rsidRPr="002231C5" w:rsidRDefault="006A77AF" w:rsidP="003329BB">
      <w:pPr>
        <w:tabs>
          <w:tab w:val="left" w:pos="300"/>
        </w:tabs>
        <w:jc w:val="both"/>
        <w:rPr>
          <w:sz w:val="22"/>
        </w:rPr>
      </w:pPr>
    </w:p>
    <w:p w:rsidR="00B23085" w:rsidRPr="002231C5" w:rsidRDefault="004470B9" w:rsidP="003329BB">
      <w:pPr>
        <w:tabs>
          <w:tab w:val="left" w:pos="300"/>
        </w:tabs>
        <w:jc w:val="both"/>
        <w:rPr>
          <w:sz w:val="22"/>
        </w:rPr>
      </w:pPr>
      <w:r>
        <w:rPr>
          <w:sz w:val="22"/>
        </w:rPr>
        <w:t xml:space="preserve">Additional </w:t>
      </w:r>
      <w:r w:rsidR="00610B98" w:rsidRPr="002231C5">
        <w:rPr>
          <w:sz w:val="22"/>
        </w:rPr>
        <w:t>CQ</w:t>
      </w:r>
      <w:r w:rsidR="006A77AF" w:rsidRPr="002231C5">
        <w:rPr>
          <w:sz w:val="22"/>
        </w:rPr>
        <w:t>s</w:t>
      </w:r>
      <w:r w:rsidR="00610B98" w:rsidRPr="002231C5">
        <w:rPr>
          <w:sz w:val="22"/>
        </w:rPr>
        <w:t xml:space="preserve"> for </w:t>
      </w:r>
      <w:proofErr w:type="spellStart"/>
      <w:r w:rsidR="00610B98" w:rsidRPr="002231C5">
        <w:rPr>
          <w:sz w:val="22"/>
        </w:rPr>
        <w:t>nmrCV</w:t>
      </w:r>
      <w:proofErr w:type="spellEnd"/>
      <w:r w:rsidR="00610B98" w:rsidRPr="002231C5">
        <w:rPr>
          <w:sz w:val="22"/>
        </w:rPr>
        <w:t xml:space="preserve"> </w:t>
      </w:r>
      <w:r>
        <w:rPr>
          <w:sz w:val="22"/>
        </w:rPr>
        <w:t>expansions for Identification and quantification (</w:t>
      </w:r>
      <w:proofErr w:type="spellStart"/>
      <w:r w:rsidR="00610B98" w:rsidRPr="002231C5">
        <w:rPr>
          <w:sz w:val="22"/>
        </w:rPr>
        <w:t>IdentML</w:t>
      </w:r>
      <w:proofErr w:type="spellEnd"/>
      <w:r w:rsidR="00610B98" w:rsidRPr="002231C5">
        <w:rPr>
          <w:sz w:val="22"/>
        </w:rPr>
        <w:t xml:space="preserve"> </w:t>
      </w:r>
      <w:r w:rsidR="00612FB1">
        <w:rPr>
          <w:sz w:val="22"/>
        </w:rPr>
        <w:t xml:space="preserve">&amp; </w:t>
      </w:r>
      <w:proofErr w:type="spellStart"/>
      <w:r w:rsidR="00612FB1">
        <w:rPr>
          <w:sz w:val="22"/>
        </w:rPr>
        <w:t>QuantML</w:t>
      </w:r>
      <w:proofErr w:type="spellEnd"/>
      <w:r w:rsidR="00612FB1">
        <w:rPr>
          <w:sz w:val="22"/>
        </w:rPr>
        <w:t>)</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1D spectra with doublets in ppm range </w:t>
      </w:r>
      <w:r w:rsidR="00612FB1">
        <w:rPr>
          <w:sz w:val="22"/>
        </w:rPr>
        <w:t>4 to 6</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Show me </w:t>
      </w:r>
      <w:r w:rsidR="004470B9">
        <w:rPr>
          <w:sz w:val="22"/>
        </w:rPr>
        <w:t>NMR</w:t>
      </w:r>
      <w:r w:rsidRPr="002231C5">
        <w:rPr>
          <w:sz w:val="22"/>
        </w:rPr>
        <w:t xml:space="preserve"> spectra for changes in metabolites involved in </w:t>
      </w:r>
      <w:r w:rsidR="006A77AF" w:rsidRPr="002231C5">
        <w:rPr>
          <w:sz w:val="22"/>
        </w:rPr>
        <w:t>citrate circle after fat consumption in h</w:t>
      </w:r>
      <w:r w:rsidRPr="002231C5">
        <w:rPr>
          <w:sz w:val="22"/>
        </w:rPr>
        <w:t>uman</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Hop plant </w:t>
      </w:r>
      <w:proofErr w:type="gramStart"/>
      <w:r w:rsidRPr="002231C5">
        <w:rPr>
          <w:sz w:val="22"/>
        </w:rPr>
        <w:t>variants ?</w:t>
      </w:r>
      <w:proofErr w:type="gramEnd"/>
    </w:p>
    <w:p w:rsidR="005B6928" w:rsidRPr="002231C5" w:rsidRDefault="005B6928" w:rsidP="003329BB">
      <w:pPr>
        <w:numPr>
          <w:ilvl w:val="0"/>
          <w:numId w:val="10"/>
        </w:numPr>
        <w:tabs>
          <w:tab w:val="left" w:pos="300"/>
        </w:tabs>
        <w:jc w:val="both"/>
        <w:rPr>
          <w:sz w:val="22"/>
        </w:rPr>
      </w:pPr>
      <w:r w:rsidRPr="002231C5">
        <w:rPr>
          <w:sz w:val="22"/>
        </w:rPr>
        <w:t xml:space="preserve">Get spectra that were generated via </w:t>
      </w:r>
      <w:r w:rsidR="004470B9">
        <w:rPr>
          <w:sz w:val="22"/>
        </w:rPr>
        <w:t>a certain</w:t>
      </w:r>
      <w:r w:rsidRPr="002231C5">
        <w:rPr>
          <w:sz w:val="22"/>
        </w:rPr>
        <w:t xml:space="preserve"> </w:t>
      </w:r>
      <w:r w:rsidR="00612FB1">
        <w:rPr>
          <w:sz w:val="22"/>
        </w:rPr>
        <w:t>NMR</w:t>
      </w:r>
      <w:r w:rsidRPr="002231C5">
        <w:rPr>
          <w:sz w:val="22"/>
        </w:rPr>
        <w:t xml:space="preserve"> software.</w:t>
      </w:r>
    </w:p>
    <w:p w:rsidR="005B6928" w:rsidRPr="002231C5" w:rsidRDefault="005B6928" w:rsidP="00612FB1">
      <w:pPr>
        <w:tabs>
          <w:tab w:val="left" w:pos="300"/>
        </w:tabs>
        <w:jc w:val="both"/>
        <w:rPr>
          <w:sz w:val="22"/>
        </w:rPr>
      </w:pPr>
    </w:p>
    <w:p w:rsidR="00B23085" w:rsidRDefault="001A32FD" w:rsidP="003329BB">
      <w:pPr>
        <w:pStyle w:val="berschrift3"/>
        <w:tabs>
          <w:tab w:val="left" w:pos="300"/>
        </w:tabs>
        <w:spacing w:before="280" w:after="80" w:line="360" w:lineRule="auto"/>
        <w:jc w:val="both"/>
        <w:rPr>
          <w:sz w:val="22"/>
        </w:rPr>
      </w:pPr>
      <w:bookmarkStart w:id="21" w:name="h.h6462eybfety"/>
      <w:bookmarkStart w:id="22" w:name="__RefHeading__1466_1605960097"/>
      <w:bookmarkStart w:id="23" w:name="_Toc370369504"/>
      <w:bookmarkEnd w:id="21"/>
      <w:bookmarkEnd w:id="22"/>
      <w:r>
        <w:rPr>
          <w:color w:val="000000"/>
        </w:rPr>
        <w:t>Basic overall design c</w:t>
      </w:r>
      <w:r w:rsidR="00610B98">
        <w:rPr>
          <w:color w:val="000000"/>
        </w:rPr>
        <w:t>onsiderations</w:t>
      </w:r>
      <w:bookmarkEnd w:id="23"/>
    </w:p>
    <w:p w:rsidR="00B23085" w:rsidRDefault="006A77AF" w:rsidP="003329BB">
      <w:pPr>
        <w:tabs>
          <w:tab w:val="left" w:pos="300"/>
        </w:tabs>
        <w:spacing w:before="240" w:line="240" w:lineRule="auto"/>
        <w:jc w:val="both"/>
      </w:pPr>
      <w:bookmarkStart w:id="24" w:name="h.8bgirlxx10u4"/>
      <w:bookmarkEnd w:id="24"/>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060211">
        <w:rPr>
          <w:sz w:val="22"/>
        </w:rPr>
        <w:t>3</w:t>
      </w:r>
      <w:r w:rsidR="00610B98">
        <w:rPr>
          <w:sz w:val="22"/>
        </w:rPr>
        <w:t>), as this allows multiple validation levels to be established: XML syntax correctness is validated by the XML parser. Structural validity of XML instances (xml element and attribute position</w:t>
      </w:r>
      <w:r w:rsidR="000D0FF1">
        <w:rPr>
          <w:sz w:val="22"/>
        </w:rPr>
        <w:t>s</w:t>
      </w:r>
      <w:r w:rsidR="00610B98">
        <w:rPr>
          <w:sz w:val="22"/>
        </w:rPr>
        <w:t xml:space="preserve">, order and cardinality) are validated by correlation with the </w:t>
      </w:r>
      <w:r>
        <w:rPr>
          <w:sz w:val="22"/>
        </w:rPr>
        <w:t>XSD</w:t>
      </w:r>
      <w:r w:rsidR="00610B98">
        <w:rPr>
          <w:sz w:val="22"/>
        </w:rPr>
        <w:t>.</w:t>
      </w:r>
      <w:r>
        <w:rPr>
          <w:sz w:val="22"/>
        </w:rPr>
        <w:t xml:space="preserve"> Semantic validity, i.e. terms form what CV, what CV branch and their order and cardinality allowed for a certain XSD position are validated by so called mapping files and a proprietary validator tool to be developed for the next deliverable.</w:t>
      </w:r>
    </w:p>
    <w:p w:rsidR="00124227" w:rsidRDefault="00455FA8" w:rsidP="003329BB">
      <w:pPr>
        <w:tabs>
          <w:tab w:val="left" w:pos="300"/>
        </w:tabs>
        <w:spacing w:before="240" w:line="240" w:lineRule="auto"/>
        <w:jc w:val="both"/>
        <w:rPr>
          <w:sz w:val="22"/>
        </w:rPr>
      </w:pPr>
      <w:bookmarkStart w:id="25" w:name="h.jaizcznjwnbj"/>
      <w:bookmarkEnd w:id="25"/>
      <w:r>
        <w:rPr>
          <w:noProof/>
        </w:rPr>
        <w:lastRenderedPageBreak/>
        <w:drawing>
          <wp:inline distT="0" distB="0" distL="0" distR="0">
            <wp:extent cx="4572000" cy="342773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sz w:val="22"/>
        </w:rPr>
        <w:cr/>
      </w:r>
      <w:bookmarkStart w:id="26" w:name="h.xvhoa9johta9"/>
      <w:bookmarkEnd w:id="26"/>
      <w:r w:rsidR="00610B98" w:rsidRPr="00B44AAC">
        <w:rPr>
          <w:b/>
          <w:sz w:val="22"/>
        </w:rPr>
        <w:t>Fig</w:t>
      </w:r>
      <w:r w:rsidR="00B44AAC" w:rsidRPr="00B44AAC">
        <w:rPr>
          <w:b/>
          <w:sz w:val="22"/>
        </w:rPr>
        <w:t>ure</w:t>
      </w:r>
      <w:r w:rsidR="00610B98" w:rsidRPr="00B44AAC">
        <w:rPr>
          <w:b/>
          <w:sz w:val="22"/>
        </w:rPr>
        <w:t xml:space="preserve">. </w:t>
      </w:r>
      <w:r w:rsidR="00060211">
        <w:rPr>
          <w:b/>
          <w:sz w:val="22"/>
        </w:rPr>
        <w:t>3</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rsidR="00060211" w:rsidRDefault="00060211" w:rsidP="003329BB">
      <w:pPr>
        <w:tabs>
          <w:tab w:val="left" w:pos="300"/>
        </w:tabs>
        <w:spacing w:before="240" w:line="240" w:lineRule="auto"/>
        <w:jc w:val="both"/>
        <w:rPr>
          <w:sz w:val="22"/>
        </w:rPr>
      </w:pPr>
    </w:p>
    <w:p w:rsidR="00060211" w:rsidRPr="002231C5" w:rsidRDefault="00060211" w:rsidP="00060211">
      <w:pPr>
        <w:tabs>
          <w:tab w:val="left" w:pos="300"/>
        </w:tabs>
        <w:jc w:val="both"/>
        <w:rPr>
          <w:sz w:val="22"/>
        </w:rPr>
      </w:pPr>
      <w:r w:rsidRPr="002231C5">
        <w:rPr>
          <w:sz w:val="22"/>
        </w:rPr>
        <w:t xml:space="preserve">The detailed usage of </w:t>
      </w:r>
      <w:proofErr w:type="spellStart"/>
      <w:r w:rsidRPr="002231C5">
        <w:rPr>
          <w:sz w:val="22"/>
        </w:rPr>
        <w:t>nmrML</w:t>
      </w:r>
      <w:proofErr w:type="spellEnd"/>
      <w:r w:rsidRPr="002231C5">
        <w:rPr>
          <w:sz w:val="22"/>
        </w:rPr>
        <w:t xml:space="preserve"> is outlined in Figure </w:t>
      </w:r>
      <w:r>
        <w:rPr>
          <w:sz w:val="22"/>
        </w:rPr>
        <w:t>4</w:t>
      </w:r>
      <w:r>
        <w:rPr>
          <w:sz w:val="22"/>
        </w:rPr>
        <w:t>.</w:t>
      </w:r>
    </w:p>
    <w:p w:rsidR="00060211" w:rsidRDefault="00060211" w:rsidP="00060211">
      <w:pPr>
        <w:tabs>
          <w:tab w:val="left" w:pos="300"/>
        </w:tabs>
        <w:jc w:val="both"/>
      </w:pPr>
      <w:r>
        <w:rPr>
          <w:noProof/>
        </w:rPr>
        <w:drawing>
          <wp:inline distT="0" distB="0" distL="0" distR="0" wp14:anchorId="7C2F4EB6" wp14:editId="3DEB8EAF">
            <wp:extent cx="4572000" cy="3427730"/>
            <wp:effectExtent l="0" t="0" r="0" b="127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cr/>
      </w:r>
      <w:r w:rsidRPr="002231C5">
        <w:rPr>
          <w:b/>
          <w:sz w:val="22"/>
        </w:rPr>
        <w:t xml:space="preserve">Figure </w:t>
      </w:r>
      <w:r>
        <w:rPr>
          <w:b/>
          <w:sz w:val="22"/>
        </w:rPr>
        <w:t>4</w:t>
      </w:r>
      <w:r w:rsidRPr="002231C5">
        <w:rPr>
          <w:sz w:val="22"/>
        </w:rPr>
        <w:t xml:space="preserve">: The detailed role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and CV within multiple agreed-upon use cases is shown.</w:t>
      </w:r>
    </w:p>
    <w:p w:rsidR="00060211" w:rsidRPr="002231C5" w:rsidRDefault="00060211" w:rsidP="003329BB">
      <w:pPr>
        <w:tabs>
          <w:tab w:val="left" w:pos="300"/>
        </w:tabs>
        <w:spacing w:before="240" w:line="240" w:lineRule="auto"/>
        <w:jc w:val="both"/>
        <w:rPr>
          <w:sz w:val="22"/>
        </w:rPr>
      </w:pPr>
    </w:p>
    <w:p w:rsidR="00124227" w:rsidRDefault="00124227" w:rsidP="003329BB">
      <w:pPr>
        <w:pStyle w:val="berschrift4"/>
        <w:jc w:val="both"/>
      </w:pPr>
      <w:r>
        <w:t>Criteria defining the border between XSD and CV</w:t>
      </w:r>
    </w:p>
    <w:p w:rsidR="00124227" w:rsidRPr="00124227" w:rsidRDefault="00124227" w:rsidP="003329BB">
      <w:pPr>
        <w:tabs>
          <w:tab w:val="left" w:pos="300"/>
        </w:tabs>
        <w:spacing w:line="240" w:lineRule="auto"/>
        <w:jc w:val="both"/>
        <w:rPr>
          <w:color w:val="FF0000"/>
        </w:rPr>
      </w:pPr>
      <w:r>
        <w:rPr>
          <w:color w:val="FF0000"/>
        </w:rPr>
        <w:lastRenderedPageBreak/>
        <w:t>PUT IN ANNEX?</w:t>
      </w:r>
    </w:p>
    <w:p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rsidR="00B23085" w:rsidRDefault="00610B98" w:rsidP="003329BB">
      <w:pPr>
        <w:pStyle w:val="berschrift3"/>
        <w:jc w:val="both"/>
      </w:pPr>
      <w:bookmarkStart w:id="27" w:name="_Toc370369505"/>
      <w:r>
        <w:t>XSD Development</w:t>
      </w:r>
      <w:bookmarkEnd w:id="27"/>
    </w:p>
    <w:p w:rsidR="00B23085" w:rsidRPr="002231C5" w:rsidRDefault="003705E5" w:rsidP="003329BB">
      <w:pPr>
        <w:tabs>
          <w:tab w:val="left" w:pos="300"/>
        </w:tabs>
        <w:jc w:val="both"/>
        <w:rPr>
          <w:sz w:val="22"/>
        </w:rPr>
      </w:pPr>
      <w:r w:rsidRPr="002231C5">
        <w:rPr>
          <w:sz w:val="22"/>
        </w:rPr>
        <w:t>We started the nmrML.xsd development by m</w:t>
      </w:r>
      <w:r w:rsidR="00610B98" w:rsidRPr="002231C5">
        <w:rPr>
          <w:sz w:val="22"/>
        </w:rPr>
        <w:t xml:space="preserve">odification of </w:t>
      </w:r>
      <w:r w:rsidRPr="002231C5">
        <w:rPr>
          <w:sz w:val="22"/>
        </w:rPr>
        <w:t xml:space="preserve">the J. </w:t>
      </w:r>
      <w:r w:rsidR="00610B98" w:rsidRPr="002231C5">
        <w:rPr>
          <w:sz w:val="22"/>
        </w:rPr>
        <w:t xml:space="preserve">Cruz </w:t>
      </w:r>
      <w:proofErr w:type="spellStart"/>
      <w:r w:rsidR="00610B98" w:rsidRPr="002231C5">
        <w:rPr>
          <w:sz w:val="22"/>
        </w:rPr>
        <w:t>xsd</w:t>
      </w:r>
      <w:proofErr w:type="spellEnd"/>
      <w:r w:rsidR="00610B98" w:rsidRPr="002231C5">
        <w:rPr>
          <w:sz w:val="22"/>
        </w:rPr>
        <w:t xml:space="preserve"> </w:t>
      </w:r>
      <w:r w:rsidRPr="002231C5">
        <w:rPr>
          <w:sz w:val="22"/>
        </w:rPr>
        <w:t xml:space="preserve">predecessor and </w:t>
      </w:r>
      <w:r w:rsidR="00610B98" w:rsidRPr="002231C5">
        <w:rPr>
          <w:sz w:val="22"/>
        </w:rPr>
        <w:t>under amendment with elements and structures from</w:t>
      </w:r>
      <w:r w:rsidRPr="002231C5">
        <w:rPr>
          <w:sz w:val="22"/>
        </w:rPr>
        <w:t xml:space="preserve"> the</w:t>
      </w:r>
      <w:r w:rsidR="00610B98" w:rsidRPr="002231C5">
        <w:rPr>
          <w:sz w:val="22"/>
        </w:rPr>
        <w:t xml:space="preserve"> BML-NMR </w:t>
      </w:r>
      <w:proofErr w:type="spellStart"/>
      <w:r w:rsidR="00610B98" w:rsidRPr="002231C5">
        <w:rPr>
          <w:sz w:val="22"/>
        </w:rPr>
        <w:t>xsd</w:t>
      </w:r>
      <w:proofErr w:type="spellEnd"/>
      <w:r w:rsidRPr="002231C5">
        <w:rPr>
          <w:sz w:val="22"/>
        </w:rPr>
        <w:t xml:space="preserve"> developed by Christian Ludwig and Denis </w:t>
      </w:r>
      <w:proofErr w:type="spellStart"/>
      <w:r w:rsidRPr="002231C5">
        <w:rPr>
          <w:sz w:val="22"/>
        </w:rPr>
        <w:t>Rubtsov</w:t>
      </w:r>
      <w:proofErr w:type="spellEnd"/>
      <w:r w:rsidRPr="002231C5">
        <w:rPr>
          <w:sz w:val="22"/>
        </w:rPr>
        <w:t xml:space="preserve"> in Birmingham.</w:t>
      </w:r>
    </w:p>
    <w:p w:rsidR="00D8290A" w:rsidRPr="002231C5" w:rsidRDefault="00D8290A" w:rsidP="003329BB">
      <w:pPr>
        <w:tabs>
          <w:tab w:val="left" w:pos="300"/>
        </w:tabs>
        <w:jc w:val="both"/>
        <w:rPr>
          <w:b/>
          <w:color w:val="FF0000"/>
          <w:sz w:val="22"/>
        </w:rPr>
      </w:pPr>
      <w:r w:rsidRPr="002231C5">
        <w:rPr>
          <w:color w:val="FF0000"/>
          <w:sz w:val="22"/>
        </w:rPr>
        <w:t xml:space="preserve">MICHAEL, COULD YOU ADD SOME MORE TO THIS </w:t>
      </w:r>
      <w:proofErr w:type="gramStart"/>
      <w:r w:rsidRPr="002231C5">
        <w:rPr>
          <w:color w:val="FF0000"/>
          <w:sz w:val="22"/>
        </w:rPr>
        <w:t>SECTION ?</w:t>
      </w:r>
      <w:proofErr w:type="gramEnd"/>
    </w:p>
    <w:p w:rsidR="00B23085" w:rsidRDefault="00124227" w:rsidP="003329BB">
      <w:pPr>
        <w:pStyle w:val="berschrift4"/>
        <w:jc w:val="both"/>
      </w:pPr>
      <w:r>
        <w:t>XSD t</w:t>
      </w:r>
      <w:r w:rsidR="001A32FD">
        <w:t>op level structure</w:t>
      </w:r>
    </w:p>
    <w:p w:rsidR="003705E5" w:rsidRPr="002231C5" w:rsidRDefault="003705E5" w:rsidP="003329BB">
      <w:pPr>
        <w:jc w:val="both"/>
        <w:rPr>
          <w:sz w:val="22"/>
        </w:rPr>
      </w:pPr>
      <w:r w:rsidRPr="002231C5">
        <w:rPr>
          <w:sz w:val="22"/>
        </w:rPr>
        <w:t>The current top level structure</w:t>
      </w:r>
      <w:bookmarkStart w:id="28" w:name="_GoBack"/>
      <w:bookmarkEnd w:id="28"/>
      <w:r w:rsidRPr="002231C5">
        <w:rPr>
          <w:sz w:val="22"/>
        </w:rPr>
        <w:t xml:space="preserv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is described in Fig. 5.</w:t>
      </w:r>
    </w:p>
    <w:p w:rsidR="00B23085" w:rsidRDefault="00455FA8" w:rsidP="003329BB">
      <w:pPr>
        <w:tabs>
          <w:tab w:val="left" w:pos="300"/>
        </w:tabs>
        <w:jc w:val="both"/>
      </w:pPr>
      <w:r>
        <w:rPr>
          <w:noProof/>
        </w:rPr>
        <w:lastRenderedPageBreak/>
        <w:drawing>
          <wp:inline distT="0" distB="0" distL="0" distR="0">
            <wp:extent cx="5231765" cy="5056505"/>
            <wp:effectExtent l="0" t="0" r="698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765" cy="5056505"/>
                    </a:xfrm>
                    <a:prstGeom prst="rect">
                      <a:avLst/>
                    </a:prstGeom>
                    <a:solidFill>
                      <a:srgbClr val="FFFFFF"/>
                    </a:solidFill>
                    <a:ln>
                      <a:noFill/>
                    </a:ln>
                  </pic:spPr>
                </pic:pic>
              </a:graphicData>
            </a:graphic>
          </wp:inline>
        </w:drawing>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rsidR="00124227" w:rsidRDefault="00124227" w:rsidP="003329BB">
      <w:pPr>
        <w:pStyle w:val="berschrift4"/>
        <w:jc w:val="both"/>
      </w:pPr>
      <w:bookmarkStart w:id="29" w:name="h.57qe2wpxgoxw"/>
      <w:bookmarkEnd w:id="29"/>
      <w:r>
        <w:t>CV term referencing mechanism</w:t>
      </w:r>
    </w:p>
    <w:p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rsidR="005D7E6C" w:rsidRPr="002231C5" w:rsidRDefault="005D7E6C" w:rsidP="003329BB">
      <w:pPr>
        <w:jc w:val="both"/>
        <w:rPr>
          <w:color w:val="FF0000"/>
          <w:sz w:val="22"/>
        </w:rPr>
      </w:pPr>
      <w:r w:rsidRPr="002231C5">
        <w:rPr>
          <w:color w:val="FF0000"/>
          <w:sz w:val="22"/>
        </w:rPr>
        <w:t xml:space="preserve">SHOULD WE </w:t>
      </w:r>
      <w:r w:rsidR="006318FA" w:rsidRPr="002231C5">
        <w:rPr>
          <w:color w:val="FF0000"/>
          <w:sz w:val="22"/>
        </w:rPr>
        <w:t xml:space="preserve">PUT THIS IN </w:t>
      </w:r>
      <w:proofErr w:type="gramStart"/>
      <w:r w:rsidR="006318FA" w:rsidRPr="002231C5">
        <w:rPr>
          <w:color w:val="FF0000"/>
          <w:sz w:val="22"/>
        </w:rPr>
        <w:t>ANNEX</w:t>
      </w:r>
      <w:r w:rsidRPr="002231C5">
        <w:rPr>
          <w:color w:val="FF0000"/>
          <w:sz w:val="22"/>
        </w:rPr>
        <w:t xml:space="preserve"> ?</w:t>
      </w:r>
      <w:proofErr w:type="gramEnd"/>
    </w:p>
    <w:p w:rsidR="005D7E6C" w:rsidRDefault="005D7E6C" w:rsidP="003329BB">
      <w:pPr>
        <w:jc w:val="both"/>
      </w:pPr>
    </w:p>
    <w:p w:rsidR="00616ACA" w:rsidRPr="00616ACA" w:rsidRDefault="00616ACA" w:rsidP="003329BB">
      <w:pPr>
        <w:jc w:val="both"/>
      </w:pPr>
      <w:r>
        <w:rPr>
          <w:b/>
        </w:rPr>
        <w:t>Table 1</w:t>
      </w:r>
      <w:proofErr w:type="gramStart"/>
      <w:r>
        <w:rPr>
          <w:b/>
        </w:rPr>
        <w:t>:</w:t>
      </w:r>
      <w:r>
        <w:t>Illustration</w:t>
      </w:r>
      <w:proofErr w:type="gramEnd"/>
      <w:r>
        <w:t xml:space="preserve"> xml element tapes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139"/>
      </w:tblGrid>
      <w:tr w:rsidR="004C40C9" w:rsidRPr="004C40C9" w:rsidTr="004C40C9">
        <w:trPr>
          <w:trHeight w:val="264"/>
        </w:trPr>
        <w:tc>
          <w:tcPr>
            <w:tcW w:w="1861" w:type="dxa"/>
            <w:shd w:val="clear" w:color="auto" w:fill="auto"/>
          </w:tcPr>
          <w:p w:rsidR="004C40C9" w:rsidRPr="004C40C9" w:rsidRDefault="004C40C9" w:rsidP="003329BB">
            <w:pPr>
              <w:jc w:val="both"/>
              <w:rPr>
                <w:b/>
                <w:sz w:val="16"/>
                <w:szCs w:val="16"/>
              </w:rPr>
            </w:pPr>
            <w:r>
              <w:rPr>
                <w:b/>
                <w:sz w:val="16"/>
                <w:szCs w:val="16"/>
              </w:rPr>
              <w:t>Reference Element</w:t>
            </w:r>
          </w:p>
        </w:tc>
        <w:tc>
          <w:tcPr>
            <w:tcW w:w="2358" w:type="dxa"/>
            <w:shd w:val="clear" w:color="auto" w:fill="auto"/>
          </w:tcPr>
          <w:p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rsidR="004C40C9" w:rsidRPr="004C40C9" w:rsidRDefault="004C40C9" w:rsidP="003329BB">
            <w:pPr>
              <w:jc w:val="both"/>
              <w:rPr>
                <w:b/>
                <w:sz w:val="16"/>
                <w:szCs w:val="16"/>
              </w:rPr>
            </w:pPr>
            <w:r w:rsidRPr="004C40C9">
              <w:rPr>
                <w:b/>
                <w:sz w:val="16"/>
                <w:szCs w:val="16"/>
              </w:rPr>
              <w:t>Comment</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as a simple CV term with no further values (Parameters) associated with it. Only controlled CV terms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accession, name</w:t>
            </w:r>
          </w:p>
        </w:tc>
        <w:tc>
          <w:tcPr>
            <w:tcW w:w="1063" w:type="dxa"/>
            <w:shd w:val="clear" w:color="auto" w:fill="auto"/>
          </w:tcPr>
          <w:p w:rsidR="004C40C9" w:rsidRPr="004C40C9" w:rsidRDefault="004C40C9" w:rsidP="003329BB">
            <w:pPr>
              <w:jc w:val="both"/>
              <w:rPr>
                <w:color w:val="FF0000"/>
                <w:sz w:val="16"/>
                <w:szCs w:val="16"/>
              </w:rPr>
            </w:pPr>
            <w:r>
              <w:rPr>
                <w:color w:val="FF0000"/>
                <w:sz w:val="16"/>
                <w:szCs w:val="16"/>
              </w:rPr>
              <w:t xml:space="preserve">DO WE NEED THE LAST TWO </w:t>
            </w:r>
            <w:proofErr w:type="gramStart"/>
            <w:r>
              <w:rPr>
                <w:color w:val="FF0000"/>
                <w:sz w:val="16"/>
                <w:szCs w:val="16"/>
              </w:rPr>
              <w:t>COLUMNS ?</w:t>
            </w:r>
            <w:proofErr w:type="gramEnd"/>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xml:space="preserve">, here a pair of </w:t>
            </w:r>
            <w:r w:rsidRPr="004C40C9">
              <w:rPr>
                <w:sz w:val="16"/>
                <w:szCs w:val="16"/>
              </w:rPr>
              <w:lastRenderedPageBreak/>
              <w:t>CV term plus a value (=Parameter) is captured.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CVRef</w:t>
            </w:r>
            <w:proofErr w:type="spellEnd"/>
            <w:r w:rsidRPr="004C40C9">
              <w:rPr>
                <w:sz w:val="16"/>
                <w:szCs w:val="16"/>
              </w:rPr>
              <w:t>, accession, name, value</w:t>
            </w:r>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CVParamWithUnitType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4C40C9">
              <w:rPr>
                <w:sz w:val="16"/>
                <w:szCs w:val="16"/>
              </w:rPr>
              <w:t>unitCVRef</w:t>
            </w:r>
            <w:proofErr w:type="spellEnd"/>
            <w:r w:rsidRPr="004C40C9">
              <w:rPr>
                <w:sz w:val="16"/>
                <w:szCs w:val="16"/>
              </w:rPr>
              <w:t xml:space="preserv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 For cases where only a Value with an ontologically defined Unit should be given</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UserParamType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Name, </w:t>
            </w:r>
            <w:proofErr w:type="spellStart"/>
            <w:r w:rsidRPr="004C40C9">
              <w:rPr>
                <w:sz w:val="16"/>
                <w:szCs w:val="16"/>
              </w:rPr>
              <w:t>valueType</w:t>
            </w:r>
            <w:proofErr w:type="spellEnd"/>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bl>
    <w:p w:rsidR="00B23085" w:rsidRDefault="00B23085" w:rsidP="003329BB">
      <w:pPr>
        <w:jc w:val="both"/>
      </w:pPr>
    </w:p>
    <w:p w:rsidR="009F0DC3" w:rsidRPr="002231C5" w:rsidRDefault="00455FA8" w:rsidP="003329BB">
      <w:pPr>
        <w:pStyle w:val="Beschriftung"/>
        <w:jc w:val="both"/>
        <w:rPr>
          <w:sz w:val="22"/>
          <w:szCs w:val="22"/>
        </w:rPr>
      </w:pPr>
      <w:bookmarkStart w:id="30" w:name="h.6lwqdpw6km0x"/>
      <w:bookmarkEnd w:id="30"/>
      <w:r>
        <w:rPr>
          <w:noProof/>
        </w:rPr>
        <w:drawing>
          <wp:inline distT="0" distB="0" distL="0" distR="0">
            <wp:extent cx="4572000" cy="3427730"/>
            <wp:effectExtent l="0" t="0" r="0" b="127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b/>
        </w:rPr>
        <w:cr/>
      </w:r>
      <w:bookmarkStart w:id="31" w:name="h.uzb4olup7pk8"/>
      <w:bookmarkEnd w:id="31"/>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rsidR="009F0DC3" w:rsidRPr="002231C5" w:rsidRDefault="00455FA8" w:rsidP="003329BB">
      <w:pPr>
        <w:jc w:val="both"/>
        <w:rPr>
          <w:sz w:val="22"/>
        </w:rPr>
      </w:pPr>
      <w:bookmarkStart w:id="32" w:name="h.rgp03fins4oz"/>
      <w:bookmarkEnd w:id="32"/>
      <w:r>
        <w:rPr>
          <w:noProof/>
          <w:sz w:val="22"/>
        </w:rPr>
        <w:lastRenderedPageBreak/>
        <w:drawing>
          <wp:inline distT="0" distB="0" distL="0" distR="0">
            <wp:extent cx="4572000" cy="3427730"/>
            <wp:effectExtent l="0" t="0" r="0" b="127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sidRPr="002231C5">
        <w:rPr>
          <w:b/>
          <w:sz w:val="22"/>
        </w:rPr>
        <w:cr/>
      </w:r>
      <w:bookmarkStart w:id="33" w:name="h.hen641lm2qds"/>
      <w:bookmarkEnd w:id="33"/>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p>
    <w:p w:rsidR="00B23085" w:rsidRDefault="001A32FD" w:rsidP="003329BB">
      <w:pPr>
        <w:pStyle w:val="berschrift3"/>
        <w:jc w:val="both"/>
      </w:pPr>
      <w:proofErr w:type="spellStart"/>
      <w:proofErr w:type="gramStart"/>
      <w:r>
        <w:t>nmrML</w:t>
      </w:r>
      <w:proofErr w:type="spellEnd"/>
      <w:proofErr w:type="gramEnd"/>
      <w:r>
        <w:t xml:space="preserve"> Validation approach</w:t>
      </w:r>
    </w:p>
    <w:p w:rsidR="00B23085" w:rsidRPr="002231C5" w:rsidRDefault="00610B98" w:rsidP="003329BB">
      <w:pPr>
        <w:tabs>
          <w:tab w:val="left" w:pos="300"/>
        </w:tabs>
        <w:spacing w:before="240" w:line="240" w:lineRule="auto"/>
        <w:jc w:val="both"/>
        <w:rPr>
          <w:sz w:val="22"/>
        </w:rPr>
      </w:pPr>
      <w:bookmarkStart w:id="34" w:name="h.6rx9dou4qil4"/>
      <w:bookmarkEnd w:id="34"/>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Pr="002231C5">
        <w:rPr>
          <w:sz w:val="22"/>
        </w:rPr>
        <w:t>xsdToCV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rsidR="00B23085" w:rsidRPr="002231C5" w:rsidRDefault="00610B98" w:rsidP="003329BB">
      <w:pPr>
        <w:tabs>
          <w:tab w:val="left" w:pos="300"/>
        </w:tabs>
        <w:spacing w:before="240" w:line="240" w:lineRule="auto"/>
        <w:jc w:val="both"/>
        <w:rPr>
          <w:b/>
          <w:sz w:val="22"/>
        </w:rPr>
      </w:pPr>
      <w:bookmarkStart w:id="35" w:name="h.l8d9nfswcgxd"/>
      <w:bookmarkEnd w:id="35"/>
      <w:r w:rsidRPr="002231C5">
        <w:rPr>
          <w:sz w:val="22"/>
        </w:rPr>
        <w:lastRenderedPageBreak/>
        <w:t xml:space="preserve"> </w:t>
      </w:r>
      <w:r w:rsidR="00455FA8">
        <w:rPr>
          <w:noProof/>
          <w:sz w:val="22"/>
        </w:rPr>
        <w:drawing>
          <wp:inline distT="0" distB="0" distL="0" distR="0">
            <wp:extent cx="4572000" cy="3427730"/>
            <wp:effectExtent l="0" t="0" r="0" b="127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Pr="002231C5">
        <w:rPr>
          <w:sz w:val="22"/>
        </w:rPr>
        <w:cr/>
      </w:r>
      <w:bookmarkStart w:id="36" w:name="h.sr6z7vyxxigp"/>
      <w:bookmarkEnd w:id="36"/>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rsidR="00B23085" w:rsidRDefault="00610B98" w:rsidP="003329BB">
      <w:pPr>
        <w:pStyle w:val="berschrift4"/>
        <w:jc w:val="both"/>
      </w:pPr>
      <w:r>
        <w:t xml:space="preserve">An example of </w:t>
      </w:r>
      <w:r w:rsidR="001A32FD">
        <w:t>syntactic validation of the xml</w:t>
      </w:r>
    </w:p>
    <w:p w:rsidR="00B23085" w:rsidRPr="002231C5" w:rsidRDefault="00610B98" w:rsidP="003329BB">
      <w:pPr>
        <w:jc w:val="both"/>
        <w:rPr>
          <w:color w:val="FF0000"/>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constraining the user Input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r w:rsidR="009F0DC3" w:rsidRPr="002231C5">
        <w:rPr>
          <w:sz w:val="22"/>
        </w:rPr>
        <w:t xml:space="preserve"> </w:t>
      </w:r>
      <w:r w:rsidR="009F0DC3" w:rsidRPr="002231C5">
        <w:rPr>
          <w:color w:val="FF0000"/>
          <w:sz w:val="22"/>
        </w:rPr>
        <w:t xml:space="preserve">PUT IN </w:t>
      </w:r>
      <w:proofErr w:type="gramStart"/>
      <w:r w:rsidR="009F0DC3" w:rsidRPr="002231C5">
        <w:rPr>
          <w:color w:val="FF0000"/>
          <w:sz w:val="22"/>
        </w:rPr>
        <w:t>ANNEX ?</w:t>
      </w:r>
      <w:proofErr w:type="gramEnd"/>
    </w:p>
    <w:p w:rsidR="00B23085" w:rsidRDefault="00455FA8" w:rsidP="003329BB">
      <w:pPr>
        <w:jc w:val="both"/>
        <w:rPr>
          <w:b/>
          <w:sz w:val="22"/>
        </w:rPr>
      </w:pPr>
      <w:r>
        <w:rPr>
          <w:noProof/>
          <w:sz w:val="22"/>
        </w:rPr>
        <w:lastRenderedPageBreak/>
        <w:drawing>
          <wp:inline distT="0" distB="0" distL="0" distR="0">
            <wp:extent cx="5970905" cy="478980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4789805"/>
                    </a:xfrm>
                    <a:prstGeom prst="rect">
                      <a:avLst/>
                    </a:prstGeom>
                    <a:solidFill>
                      <a:srgbClr val="FFFFFF"/>
                    </a:solidFill>
                    <a:ln>
                      <a:noFill/>
                    </a:ln>
                  </pic:spPr>
                </pic:pic>
              </a:graphicData>
            </a:graphic>
          </wp:inline>
        </w:drawing>
      </w:r>
      <w:r w:rsidR="00610B98">
        <w:rPr>
          <w:b/>
          <w:sz w:val="22"/>
        </w:rPr>
        <w:cr/>
      </w:r>
      <w:r w:rsidR="009F0DC3" w:rsidRPr="002231C5">
        <w:rPr>
          <w:b/>
          <w:sz w:val="22"/>
        </w:rPr>
        <w:t>Figure 9</w:t>
      </w:r>
      <w:r w:rsidR="009F0DC3" w:rsidRPr="002231C5">
        <w:rPr>
          <w:sz w:val="22"/>
        </w:rPr>
        <w:t xml:space="preserve">: </w:t>
      </w:r>
      <w:proofErr w:type="spellStart"/>
      <w:r w:rsidR="009F0DC3" w:rsidRPr="002231C5">
        <w:rPr>
          <w:sz w:val="22"/>
        </w:rPr>
        <w:t>xerces</w:t>
      </w:r>
      <w:proofErr w:type="spellEnd"/>
      <w:r w:rsidR="009F0DC3" w:rsidRPr="002231C5">
        <w:rPr>
          <w:sz w:val="22"/>
        </w:rPr>
        <w:t xml:space="preserve"> xml parser error message on wrong data type in xml instance</w:t>
      </w:r>
    </w:p>
    <w:p w:rsidR="00E941B5" w:rsidRDefault="00E941B5" w:rsidP="003329BB">
      <w:pPr>
        <w:pStyle w:val="berschrift3"/>
        <w:tabs>
          <w:tab w:val="left" w:pos="300"/>
        </w:tabs>
        <w:spacing w:before="280" w:after="80" w:line="360" w:lineRule="auto"/>
        <w:ind w:firstLine="0"/>
        <w:jc w:val="both"/>
        <w:rPr>
          <w:sz w:val="22"/>
        </w:rPr>
      </w:pPr>
      <w:bookmarkStart w:id="37" w:name="h.kd69ozoi45go"/>
      <w:bookmarkStart w:id="38" w:name="_Toc370369507"/>
      <w:bookmarkEnd w:id="37"/>
      <w:r>
        <w:rPr>
          <w:color w:val="000000"/>
        </w:rPr>
        <w:t>CV development history</w:t>
      </w:r>
      <w:bookmarkEnd w:id="38"/>
    </w:p>
    <w:p w:rsidR="00E941B5" w:rsidRPr="002231C5"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proofErr w:type="spellStart"/>
      <w:r w:rsidRPr="002231C5">
        <w:rPr>
          <w:sz w:val="22"/>
        </w:rPr>
        <w:t>occure</w:t>
      </w:r>
      <w:proofErr w:type="spellEnd"/>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rsidR="00B23085" w:rsidRDefault="00610B98" w:rsidP="003329BB">
      <w:pPr>
        <w:pStyle w:val="berschrift3"/>
        <w:jc w:val="both"/>
      </w:pPr>
      <w:r>
        <w:t>CV design decisions</w:t>
      </w:r>
    </w:p>
    <w:p w:rsidR="0057488A" w:rsidRDefault="0057488A" w:rsidP="003329BB">
      <w:pPr>
        <w:pStyle w:val="berschrift4"/>
        <w:jc w:val="both"/>
      </w:pPr>
      <w:bookmarkStart w:id="39" w:name="h.7wkkbndgt5pn"/>
      <w:bookmarkEnd w:id="39"/>
      <w:r>
        <w:t>Choosing a CV exchange syntax</w:t>
      </w:r>
    </w:p>
    <w:p w:rsidR="00B23085" w:rsidRPr="002231C5" w:rsidRDefault="00610B98" w:rsidP="003329BB">
      <w:pPr>
        <w:tabs>
          <w:tab w:val="left" w:pos="300"/>
        </w:tabs>
        <w:spacing w:before="240" w:line="240" w:lineRule="auto"/>
        <w:jc w:val="both"/>
        <w:rPr>
          <w:sz w:val="22"/>
        </w:rPr>
      </w:pPr>
      <w:r w:rsidRPr="002231C5">
        <w:rPr>
          <w:sz w:val="22"/>
        </w:rPr>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lastRenderedPageBreak/>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rsidR="0057488A" w:rsidRDefault="0057488A" w:rsidP="003329BB">
      <w:pPr>
        <w:pStyle w:val="berschrift4"/>
        <w:jc w:val="both"/>
      </w:pPr>
      <w:r>
        <w:t>CV expressivity and semantics</w:t>
      </w:r>
    </w:p>
    <w:p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rsidR="00B23085" w:rsidRDefault="009F0DC3" w:rsidP="003329BB">
      <w:pPr>
        <w:pStyle w:val="berschrift4"/>
        <w:jc w:val="both"/>
      </w:pPr>
      <w:bookmarkStart w:id="40" w:name="h.8qfrs57eu11r"/>
      <w:bookmarkEnd w:id="40"/>
      <w:r>
        <w:t>Minimal metadata on a CV term</w:t>
      </w:r>
    </w:p>
    <w:p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 xml:space="preserve">annotation properties drawn from imported artefacts like DC, </w:t>
      </w:r>
      <w:proofErr w:type="spellStart"/>
      <w:r w:rsidR="00610B98" w:rsidRPr="002231C5">
        <w:rPr>
          <w:sz w:val="22"/>
        </w:rPr>
        <w:t>skos</w:t>
      </w:r>
      <w:proofErr w:type="spellEnd"/>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rsidR="002231C5" w:rsidRPr="002231C5" w:rsidRDefault="002231C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Optional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p>
    <w:p w:rsidR="00B23085" w:rsidRDefault="00B23085" w:rsidP="003329BB">
      <w:pPr>
        <w:tabs>
          <w:tab w:val="left" w:pos="300"/>
        </w:tabs>
        <w:jc w:val="both"/>
      </w:pPr>
      <w:bookmarkStart w:id="41" w:name="h.jrgepkhd66wu"/>
      <w:bookmarkEnd w:id="41"/>
    </w:p>
    <w:p w:rsidR="00B23085" w:rsidRDefault="00610B98" w:rsidP="003329BB">
      <w:pPr>
        <w:pStyle w:val="berschrift4"/>
        <w:jc w:val="both"/>
      </w:pPr>
      <w:bookmarkStart w:id="42" w:name="h.36nn271n2c7p"/>
      <w:bookmarkEnd w:id="42"/>
      <w:r>
        <w:t>Top Level Ontology usage</w:t>
      </w:r>
    </w:p>
    <w:p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proofErr w:type="spellStart"/>
      <w:r w:rsidR="00610B98" w:rsidRPr="002231C5">
        <w:rPr>
          <w:sz w:val="22"/>
        </w:rPr>
        <w:t>choosed</w:t>
      </w:r>
      <w:proofErr w:type="spellEnd"/>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 still switch the TLO, as we don‘t use any axioms anyway</w:t>
      </w:r>
      <w:r w:rsidRPr="002231C5">
        <w:rPr>
          <w:sz w:val="22"/>
        </w:rPr>
        <w:t xml:space="preserve"> (</w:t>
      </w:r>
      <w:bookmarkStart w:id="43" w:name="h.2lf0bdwys8t3"/>
      <w:bookmarkEnd w:id="43"/>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44" w:name="h.4dgawqlwnp69"/>
      <w:bookmarkEnd w:id="44"/>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21" w:history="1">
        <w:r w:rsidRPr="002231C5">
          <w:rPr>
            <w:rStyle w:val="Hyperlink"/>
            <w:sz w:val="22"/>
          </w:rPr>
          <w:t xml:space="preserve"> </w:t>
        </w:r>
        <w:r w:rsidR="00610B98" w:rsidRPr="002231C5">
          <w:rPr>
            <w:rStyle w:val="Hyperlink"/>
            <w:sz w:val="22"/>
          </w:rPr>
          <w:t>https://github.com/nmrML/nmrML/issues/62</w:t>
        </w:r>
      </w:hyperlink>
    </w:p>
    <w:p w:rsidR="00B23085" w:rsidRPr="002231C5" w:rsidRDefault="00464CDE" w:rsidP="003329BB">
      <w:pPr>
        <w:tabs>
          <w:tab w:val="left" w:pos="300"/>
        </w:tabs>
        <w:jc w:val="both"/>
        <w:rPr>
          <w:sz w:val="22"/>
        </w:rPr>
      </w:pPr>
      <w:bookmarkStart w:id="45" w:name="h.ek8pvq5g8w9y"/>
      <w:bookmarkEnd w:id="45"/>
      <w:r w:rsidRPr="002231C5">
        <w:rPr>
          <w:sz w:val="22"/>
        </w:rPr>
        <w:t>Nevertheless, a</w:t>
      </w:r>
      <w:r w:rsidR="00610B98" w:rsidRPr="002231C5">
        <w:rPr>
          <w:sz w:val="22"/>
        </w:rPr>
        <w:t>t the moment we avoid any usage of object properties from the CV. E.g. for a software vendors file format, we could have in the CV:</w:t>
      </w:r>
    </w:p>
    <w:p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rsidR="00B23085" w:rsidRPr="002231C5" w:rsidRDefault="00610B98" w:rsidP="003329BB">
      <w:pPr>
        <w:tabs>
          <w:tab w:val="left" w:pos="300"/>
        </w:tabs>
        <w:jc w:val="both"/>
        <w:rPr>
          <w:sz w:val="22"/>
        </w:rPr>
      </w:pPr>
      <w:bookmarkStart w:id="46" w:name="h.ssj27mtgz3px"/>
      <w:bookmarkEnd w:id="46"/>
      <w:r w:rsidRPr="002231C5">
        <w:rPr>
          <w:sz w:val="22"/>
        </w:rPr>
        <w:t>Instead, we say in the mapping file that for an Instrument, the Name and Vendor has to be specified</w:t>
      </w:r>
      <w:r w:rsidR="00464CDE" w:rsidRPr="002231C5">
        <w:rPr>
          <w:sz w:val="22"/>
        </w:rPr>
        <w:t>.</w:t>
      </w:r>
    </w:p>
    <w:p w:rsidR="00B23085" w:rsidRDefault="00610B98" w:rsidP="003329BB">
      <w:pPr>
        <w:pStyle w:val="berschrift4"/>
        <w:jc w:val="both"/>
      </w:pPr>
      <w:bookmarkStart w:id="47" w:name="h.j99vjl9upmdl"/>
      <w:bookmarkEnd w:id="47"/>
      <w:r>
        <w:t>Term refer</w:t>
      </w:r>
      <w:r w:rsidR="00464CDE">
        <w:t>ence and import mechanism</w:t>
      </w:r>
    </w:p>
    <w:p w:rsidR="00B23085" w:rsidRPr="002231C5" w:rsidRDefault="00610B98" w:rsidP="003329BB">
      <w:pPr>
        <w:tabs>
          <w:tab w:val="left" w:pos="300"/>
        </w:tabs>
        <w:jc w:val="both"/>
        <w:rPr>
          <w:sz w:val="22"/>
        </w:rPr>
      </w:pPr>
      <w:r w:rsidRPr="002231C5">
        <w:rPr>
          <w:sz w:val="22"/>
        </w:rPr>
        <w:lastRenderedPageBreak/>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proofErr w:type="spellStart"/>
      <w:r w:rsidR="0057488A" w:rsidRPr="002231C5">
        <w:rPr>
          <w:sz w:val="22"/>
        </w:rPr>
        <w:t>majorily</w:t>
      </w:r>
      <w:proofErr w:type="spellEnd"/>
      <w:r w:rsidR="0057488A" w:rsidRPr="002231C5">
        <w:rPr>
          <w:sz w:val="22"/>
        </w:rPr>
        <w:t xml:space="preserve"> used the first method</w:t>
      </w:r>
      <w:r w:rsidRPr="002231C5">
        <w:rPr>
          <w:sz w:val="22"/>
        </w:rPr>
        <w:t>:</w:t>
      </w:r>
    </w:p>
    <w:p w:rsidR="00B23085" w:rsidRDefault="00464CDE" w:rsidP="003329BB">
      <w:pPr>
        <w:tabs>
          <w:tab w:val="left" w:pos="300"/>
        </w:tabs>
        <w:jc w:val="both"/>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48" w:name="h.6e7mlbghtz39"/>
      <w:bookmarkEnd w:id="48"/>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p>
    <w:p w:rsidR="0057488A" w:rsidRDefault="0057488A" w:rsidP="003329BB">
      <w:pPr>
        <w:pStyle w:val="berschrift4"/>
        <w:jc w:val="both"/>
      </w:pPr>
      <w:bookmarkStart w:id="49" w:name="h.fdt8ytxirjwj"/>
      <w:bookmarkStart w:id="50" w:name="h.t3epye9tbxhr"/>
      <w:bookmarkStart w:id="51" w:name="h.kvx3p9awqcxz"/>
      <w:bookmarkEnd w:id="49"/>
      <w:bookmarkEnd w:id="50"/>
      <w:bookmarkEnd w:id="51"/>
      <w:r>
        <w:t>Term naming conventions</w:t>
      </w:r>
    </w:p>
    <w:p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2"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10</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rsidR="00B23085" w:rsidRDefault="00455FA8" w:rsidP="003329BB">
      <w:pPr>
        <w:tabs>
          <w:tab w:val="left" w:pos="300"/>
        </w:tabs>
        <w:spacing w:before="240" w:line="360" w:lineRule="auto"/>
        <w:jc w:val="both"/>
      </w:pPr>
      <w:bookmarkStart w:id="52" w:name="h.e9mejpd1a2ya"/>
      <w:bookmarkEnd w:id="52"/>
      <w:r>
        <w:rPr>
          <w:noProof/>
        </w:rPr>
        <w:drawing>
          <wp:inline distT="0" distB="0" distL="0" distR="0">
            <wp:extent cx="5231765" cy="2906395"/>
            <wp:effectExtent l="0" t="0" r="6985" b="825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1765" cy="2906395"/>
                    </a:xfrm>
                    <a:prstGeom prst="rect">
                      <a:avLst/>
                    </a:prstGeom>
                    <a:solidFill>
                      <a:srgbClr val="FFFFFF"/>
                    </a:solidFill>
                    <a:ln>
                      <a:noFill/>
                    </a:ln>
                  </pic:spPr>
                </pic:pic>
              </a:graphicData>
            </a:graphic>
          </wp:inline>
        </w:drawing>
      </w:r>
    </w:p>
    <w:p w:rsidR="00E212CC" w:rsidRPr="002231C5" w:rsidRDefault="0057488A" w:rsidP="003329BB">
      <w:pPr>
        <w:tabs>
          <w:tab w:val="left" w:pos="300"/>
        </w:tabs>
        <w:spacing w:before="240" w:line="240" w:lineRule="auto"/>
        <w:jc w:val="both"/>
        <w:rPr>
          <w:sz w:val="22"/>
        </w:rPr>
      </w:pPr>
      <w:r w:rsidRPr="002231C5">
        <w:rPr>
          <w:b/>
          <w:sz w:val="22"/>
        </w:rPr>
        <w:t>Figure 10:</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53" w:name="h.7sgtepqm0ogg"/>
      <w:bookmarkStart w:id="54" w:name="__RefHeading__1472_1605960097"/>
      <w:bookmarkEnd w:id="53"/>
      <w:bookmarkEnd w:id="54"/>
    </w:p>
    <w:p w:rsidR="00B23085" w:rsidRDefault="00610B98" w:rsidP="003329BB">
      <w:pPr>
        <w:pStyle w:val="berschrift3"/>
        <w:jc w:val="both"/>
        <w:rPr>
          <w:color w:val="00000A"/>
        </w:rPr>
      </w:pPr>
      <w:bookmarkStart w:id="55" w:name="h.tg4tn1e9nit6"/>
      <w:bookmarkStart w:id="56" w:name="h.no1nmxmi1zdt"/>
      <w:bookmarkEnd w:id="55"/>
      <w:bookmarkEnd w:id="56"/>
      <w:r>
        <w:t xml:space="preserve">XSD </w:t>
      </w:r>
      <w:r w:rsidR="00E212CC">
        <w:t>current status and m</w:t>
      </w:r>
      <w:r>
        <w:t>etrics</w:t>
      </w:r>
    </w:p>
    <w:p w:rsidR="00B23085" w:rsidRPr="002231C5" w:rsidRDefault="00610B98" w:rsidP="003329BB">
      <w:pPr>
        <w:tabs>
          <w:tab w:val="left" w:pos="300"/>
        </w:tabs>
        <w:spacing w:before="240" w:line="360" w:lineRule="auto"/>
        <w:jc w:val="both"/>
        <w:rPr>
          <w:b/>
          <w:color w:val="FF0000"/>
          <w:sz w:val="26"/>
        </w:rPr>
      </w:pPr>
      <w:r w:rsidRPr="002231C5">
        <w:rPr>
          <w:color w:val="FF0000"/>
          <w:sz w:val="26"/>
        </w:rPr>
        <w:t>[</w:t>
      </w:r>
      <w:r w:rsidR="00AA0C67" w:rsidRPr="002231C5">
        <w:rPr>
          <w:color w:val="FF0000"/>
          <w:sz w:val="26"/>
        </w:rPr>
        <w:t xml:space="preserve">Michael: </w:t>
      </w:r>
      <w:proofErr w:type="spellStart"/>
      <w:r w:rsidRPr="002231C5">
        <w:rPr>
          <w:color w:val="FF0000"/>
          <w:sz w:val="26"/>
        </w:rPr>
        <w:t>todo</w:t>
      </w:r>
      <w:proofErr w:type="spellEnd"/>
      <w:r w:rsidRPr="002231C5">
        <w:rPr>
          <w:color w:val="FF0000"/>
          <w:sz w:val="26"/>
        </w:rPr>
        <w:t>]</w:t>
      </w:r>
    </w:p>
    <w:p w:rsidR="00B23085" w:rsidRDefault="00AA0C67" w:rsidP="003329BB">
      <w:pPr>
        <w:pStyle w:val="berschrift3"/>
        <w:jc w:val="both"/>
      </w:pPr>
      <w:bookmarkStart w:id="57" w:name="h.uup1apfdejo0"/>
      <w:bookmarkEnd w:id="57"/>
      <w:r>
        <w:t xml:space="preserve">CV </w:t>
      </w:r>
      <w:r w:rsidR="00E941B5">
        <w:t>current status and m</w:t>
      </w:r>
      <w:r>
        <w:t>etrics</w:t>
      </w:r>
    </w:p>
    <w:p w:rsidR="006135C8" w:rsidRPr="004F517E" w:rsidRDefault="006135C8" w:rsidP="003329BB">
      <w:pPr>
        <w:jc w:val="both"/>
        <w:rPr>
          <w:sz w:val="22"/>
        </w:rPr>
      </w:pPr>
      <w:r w:rsidRPr="004F517E">
        <w:rPr>
          <w:sz w:val="22"/>
        </w:rPr>
        <w:lastRenderedPageBreak/>
        <w:t>We here provide the statistics describing the CV (Figure 11).</w:t>
      </w:r>
      <w:bookmarkStart w:id="58" w:name="h.zb2z0am0ar7b"/>
      <w:bookmarkEnd w:id="58"/>
      <w:r w:rsidR="00455FA8">
        <w:rPr>
          <w:noProof/>
          <w:sz w:val="22"/>
        </w:rPr>
        <w:drawing>
          <wp:inline distT="0" distB="0" distL="0" distR="0">
            <wp:extent cx="5231765" cy="3930015"/>
            <wp:effectExtent l="0" t="0" r="698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765" cy="3930015"/>
                    </a:xfrm>
                    <a:prstGeom prst="rect">
                      <a:avLst/>
                    </a:prstGeom>
                    <a:solidFill>
                      <a:srgbClr val="FFFFFF"/>
                    </a:solidFill>
                    <a:ln>
                      <a:noFill/>
                    </a:ln>
                  </pic:spPr>
                </pic:pic>
              </a:graphicData>
            </a:graphic>
          </wp:inline>
        </w:drawing>
      </w:r>
    </w:p>
    <w:p w:rsidR="006135C8" w:rsidRPr="004F517E" w:rsidRDefault="006135C8" w:rsidP="003329BB">
      <w:pPr>
        <w:jc w:val="both"/>
        <w:rPr>
          <w:sz w:val="22"/>
        </w:rPr>
      </w:pPr>
      <w:r w:rsidRPr="004F517E">
        <w:rPr>
          <w:b/>
          <w:sz w:val="22"/>
        </w:rPr>
        <w:t>Figure 11</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rsidR="00B23085" w:rsidRDefault="009729F3" w:rsidP="003329BB">
      <w:pPr>
        <w:pStyle w:val="berschrift3"/>
        <w:jc w:val="both"/>
      </w:pPr>
      <w:r>
        <w:t>Source files and documentation</w:t>
      </w:r>
    </w:p>
    <w:p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XML Schema (XSD):</w:t>
      </w:r>
    </w:p>
    <w:p w:rsidR="00951BF4" w:rsidRPr="00951BF4" w:rsidRDefault="00827221" w:rsidP="003329BB">
      <w:pPr>
        <w:pStyle w:val="rtejustify"/>
        <w:spacing w:before="0" w:beforeAutospacing="0" w:after="0" w:afterAutospacing="0"/>
        <w:jc w:val="both"/>
        <w:rPr>
          <w:rFonts w:ascii="Arial" w:hAnsi="Arial" w:cs="Arial"/>
          <w:sz w:val="20"/>
          <w:szCs w:val="20"/>
        </w:rPr>
      </w:pPr>
      <w:hyperlink r:id="rId25" w:history="1">
        <w:r w:rsidR="00951BF4" w:rsidRPr="00951BF4">
          <w:rPr>
            <w:rStyle w:val="Hyperlink"/>
            <w:rFonts w:ascii="Arial" w:eastAsia="Arial" w:hAnsi="Arial" w:cs="Arial"/>
            <w:sz w:val="20"/>
            <w:szCs w:val="20"/>
          </w:rPr>
          <w:t>https://github.com/nmrML/nmrML/blob/master/xml-schemata/nmrML.xsd</w:t>
        </w:r>
      </w:hyperlink>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Controlled Vocabulary (CV):</w:t>
      </w:r>
    </w:p>
    <w:p w:rsidR="00951BF4" w:rsidRPr="00951BF4" w:rsidRDefault="00827221" w:rsidP="003329BB">
      <w:pPr>
        <w:pStyle w:val="rtejustify"/>
        <w:spacing w:before="0" w:beforeAutospacing="0" w:after="0" w:afterAutospacing="0"/>
        <w:jc w:val="both"/>
        <w:rPr>
          <w:rFonts w:ascii="Arial" w:hAnsi="Arial" w:cs="Arial"/>
          <w:sz w:val="20"/>
          <w:szCs w:val="20"/>
        </w:rPr>
      </w:pPr>
      <w:hyperlink r:id="rId26" w:history="1">
        <w:r w:rsidR="00951BF4" w:rsidRPr="00951BF4">
          <w:rPr>
            <w:rStyle w:val="Hyperlink"/>
            <w:rFonts w:ascii="Arial" w:eastAsia="Arial" w:hAnsi="Arial" w:cs="Arial"/>
            <w:sz w:val="20"/>
            <w:szCs w:val="20"/>
          </w:rPr>
          <w:t>https://github.com/nmrML/nmrML/blob/master/ontologies/nmrCV.owl</w:t>
        </w:r>
      </w:hyperlink>
    </w:p>
    <w:p w:rsidR="00951BF4" w:rsidRPr="00951BF4" w:rsidRDefault="00E40273" w:rsidP="003329BB">
      <w:pPr>
        <w:pStyle w:val="rtejustify"/>
        <w:spacing w:before="0" w:beforeAutospacing="0" w:after="0" w:afterAutospacing="0"/>
        <w:jc w:val="both"/>
        <w:rPr>
          <w:rFonts w:ascii="Arial" w:hAnsi="Arial" w:cs="Arial"/>
          <w:sz w:val="20"/>
          <w:szCs w:val="20"/>
        </w:rPr>
      </w:pPr>
      <w:r>
        <w:rPr>
          <w:rStyle w:val="Fett"/>
          <w:rFonts w:ascii="Arial" w:hAnsi="Arial" w:cs="Arial"/>
          <w:sz w:val="20"/>
          <w:szCs w:val="20"/>
        </w:rPr>
        <w:t xml:space="preserve">The </w:t>
      </w:r>
      <w:proofErr w:type="spellStart"/>
      <w:r w:rsidR="00951BF4" w:rsidRPr="00951BF4">
        <w:rPr>
          <w:rStyle w:val="Fett"/>
          <w:rFonts w:ascii="Arial" w:hAnsi="Arial" w:cs="Arial"/>
          <w:sz w:val="20"/>
          <w:szCs w:val="20"/>
        </w:rPr>
        <w:t>nmrML</w:t>
      </w:r>
      <w:proofErr w:type="spellEnd"/>
      <w:r w:rsidR="00951BF4" w:rsidRPr="00951BF4">
        <w:rPr>
          <w:rStyle w:val="Fett"/>
          <w:rFonts w:ascii="Arial" w:hAnsi="Arial" w:cs="Arial"/>
          <w:sz w:val="20"/>
          <w:szCs w:val="20"/>
        </w:rPr>
        <w:t xml:space="preserve"> example files:</w:t>
      </w:r>
    </w:p>
    <w:p w:rsidR="00E40273" w:rsidRPr="00951BF4" w:rsidRDefault="00827221" w:rsidP="003329BB">
      <w:pPr>
        <w:pStyle w:val="rtejustify"/>
        <w:spacing w:before="0" w:beforeAutospacing="0" w:after="0" w:afterAutospacing="0"/>
        <w:jc w:val="both"/>
        <w:rPr>
          <w:rFonts w:ascii="Arial" w:hAnsi="Arial" w:cs="Arial"/>
          <w:sz w:val="20"/>
          <w:szCs w:val="20"/>
        </w:rPr>
      </w:pPr>
      <w:hyperlink r:id="rId27" w:history="1">
        <w:r w:rsidR="00951BF4" w:rsidRPr="00951BF4">
          <w:rPr>
            <w:rStyle w:val="Hyperlink"/>
            <w:rFonts w:ascii="Arial" w:eastAsia="Arial" w:hAnsi="Arial" w:cs="Arial"/>
            <w:sz w:val="20"/>
            <w:szCs w:val="20"/>
          </w:rPr>
          <w:t>https://github.com/nmrML/nmrML/tree/master/examples/working.tmp/nmrML</w:t>
        </w:r>
      </w:hyperlink>
      <w:r w:rsidR="00E40273">
        <w:rPr>
          <w:rStyle w:val="Hyperlink"/>
          <w:rFonts w:ascii="Arial" w:eastAsia="Arial" w:hAnsi="Arial" w:cs="Arial"/>
          <w:sz w:val="20"/>
          <w:szCs w:val="20"/>
        </w:rPr>
        <w:t xml:space="preserve"> </w:t>
      </w:r>
      <w:r w:rsidR="00E40273" w:rsidRPr="00067D27">
        <w:rPr>
          <w:rFonts w:ascii="Arial" w:hAnsi="Arial" w:cs="Arial"/>
          <w:sz w:val="22"/>
        </w:rPr>
        <w:t xml:space="preserve">&amp; </w:t>
      </w:r>
    </w:p>
    <w:p w:rsidR="00951BF4" w:rsidRPr="00951BF4" w:rsidRDefault="00827221" w:rsidP="003329BB">
      <w:pPr>
        <w:pStyle w:val="rtejustify"/>
        <w:spacing w:before="0" w:beforeAutospacing="0" w:after="0" w:afterAutospacing="0"/>
        <w:jc w:val="both"/>
        <w:rPr>
          <w:rFonts w:ascii="Arial" w:hAnsi="Arial" w:cs="Arial"/>
          <w:sz w:val="20"/>
          <w:szCs w:val="20"/>
        </w:rPr>
      </w:pPr>
      <w:hyperlink r:id="rId28" w:history="1">
        <w:r w:rsidR="00951BF4" w:rsidRPr="00951BF4">
          <w:rPr>
            <w:rStyle w:val="Hyperlink"/>
            <w:rFonts w:ascii="Arial" w:eastAsia="Arial" w:hAnsi="Arial" w:cs="Arial"/>
            <w:sz w:val="20"/>
            <w:szCs w:val="20"/>
          </w:rPr>
          <w:t>https://github.com/nmrML/nmrML/tree/master/examples</w:t>
        </w:r>
      </w:hyperlink>
    </w:p>
    <w:p w:rsidR="009729F3" w:rsidRDefault="009729F3" w:rsidP="003329BB">
      <w:pPr>
        <w:tabs>
          <w:tab w:val="left" w:pos="300"/>
        </w:tabs>
        <w:spacing w:line="240" w:lineRule="auto"/>
        <w:jc w:val="both"/>
      </w:pPr>
    </w:p>
    <w:p w:rsidR="00951BF4" w:rsidRPr="004F517E" w:rsidRDefault="00067D27" w:rsidP="003329BB">
      <w:pPr>
        <w:tabs>
          <w:tab w:val="left" w:pos="300"/>
        </w:tabs>
        <w:spacing w:line="240" w:lineRule="auto"/>
        <w:jc w:val="both"/>
        <w:rPr>
          <w:sz w:val="22"/>
        </w:rPr>
      </w:pPr>
      <w:proofErr w:type="spellStart"/>
      <w:r>
        <w:rPr>
          <w:sz w:val="22"/>
        </w:rPr>
        <w:t>Browsable</w:t>
      </w:r>
      <w:proofErr w:type="spellEnd"/>
      <w:r>
        <w:rPr>
          <w:sz w:val="22"/>
        </w:rPr>
        <w:t xml:space="preserve"> </w:t>
      </w:r>
      <w:r w:rsidR="00951BF4" w:rsidRPr="004F517E">
        <w:rPr>
          <w:sz w:val="22"/>
        </w:rPr>
        <w:t xml:space="preserve">HTML serializations of the XSD and the CV can be found </w:t>
      </w:r>
      <w:r>
        <w:rPr>
          <w:sz w:val="22"/>
        </w:rPr>
        <w:t xml:space="preserve">in the </w:t>
      </w:r>
      <w:proofErr w:type="spellStart"/>
      <w:r>
        <w:rPr>
          <w:sz w:val="22"/>
        </w:rPr>
        <w:t>github</w:t>
      </w:r>
      <w:proofErr w:type="spellEnd"/>
      <w:r>
        <w:rPr>
          <w:sz w:val="22"/>
        </w:rPr>
        <w:t xml:space="preserve"> folders </w:t>
      </w:r>
      <w:proofErr w:type="spellStart"/>
      <w:r w:rsidRPr="00067D27">
        <w:rPr>
          <w:color w:val="auto"/>
          <w:sz w:val="22"/>
        </w:rPr>
        <w:t>nmrML</w:t>
      </w:r>
      <w:proofErr w:type="spellEnd"/>
      <w:r w:rsidRPr="00067D27">
        <w:rPr>
          <w:color w:val="auto"/>
          <w:sz w:val="22"/>
        </w:rPr>
        <w:t>\docs\</w:t>
      </w:r>
      <w:proofErr w:type="spellStart"/>
      <w:r w:rsidRPr="00067D27">
        <w:rPr>
          <w:color w:val="auto"/>
          <w:sz w:val="22"/>
        </w:rPr>
        <w:t>SchemaDocumentation</w:t>
      </w:r>
      <w:proofErr w:type="spellEnd"/>
      <w:r w:rsidRPr="00067D27">
        <w:rPr>
          <w:color w:val="auto"/>
          <w:sz w:val="22"/>
        </w:rPr>
        <w:t>\</w:t>
      </w:r>
      <w:proofErr w:type="spellStart"/>
      <w:r w:rsidRPr="00067D27">
        <w:rPr>
          <w:color w:val="auto"/>
          <w:sz w:val="22"/>
        </w:rPr>
        <w:t>HTML_Serialisations</w:t>
      </w:r>
      <w:proofErr w:type="spellEnd"/>
      <w:r w:rsidR="00951BF4" w:rsidRPr="004F517E">
        <w:rPr>
          <w:sz w:val="22"/>
        </w:rPr>
        <w:t xml:space="preserve"> and </w:t>
      </w:r>
      <w:proofErr w:type="spellStart"/>
      <w:r w:rsidR="00E40273" w:rsidRPr="00067D27">
        <w:rPr>
          <w:color w:val="auto"/>
          <w:sz w:val="22"/>
        </w:rPr>
        <w:t>nmrML</w:t>
      </w:r>
      <w:proofErr w:type="spellEnd"/>
      <w:r w:rsidR="00E40273" w:rsidRPr="00067D27">
        <w:rPr>
          <w:color w:val="auto"/>
          <w:sz w:val="22"/>
        </w:rPr>
        <w:t>\docs\</w:t>
      </w:r>
      <w:proofErr w:type="spellStart"/>
      <w:r w:rsidR="00E40273" w:rsidRPr="00067D27">
        <w:rPr>
          <w:color w:val="auto"/>
          <w:sz w:val="22"/>
        </w:rPr>
        <w:t>CVDocumentation</w:t>
      </w:r>
      <w:proofErr w:type="spellEnd"/>
      <w:r w:rsidR="00E40273" w:rsidRPr="00067D27">
        <w:rPr>
          <w:color w:val="auto"/>
          <w:sz w:val="22"/>
        </w:rPr>
        <w:t>\</w:t>
      </w:r>
      <w:proofErr w:type="spellStart"/>
      <w:r w:rsidR="00E40273" w:rsidRPr="00067D27">
        <w:rPr>
          <w:color w:val="auto"/>
          <w:sz w:val="22"/>
        </w:rPr>
        <w:t>OwlDoc</w:t>
      </w:r>
      <w:proofErr w:type="spellEnd"/>
      <w:r w:rsidR="00951BF4" w:rsidRPr="00067D27">
        <w:rPr>
          <w:color w:val="auto"/>
          <w:sz w:val="22"/>
        </w:rPr>
        <w:t xml:space="preserve"> </w:t>
      </w:r>
      <w:r w:rsidR="00951BF4" w:rsidRPr="004F517E">
        <w:rPr>
          <w:sz w:val="22"/>
        </w:rPr>
        <w:t>respectively.</w:t>
      </w:r>
    </w:p>
    <w:p w:rsidR="009729F3" w:rsidRDefault="009729F3" w:rsidP="003329BB">
      <w:pPr>
        <w:tabs>
          <w:tab w:val="left" w:pos="300"/>
        </w:tabs>
        <w:spacing w:line="240" w:lineRule="auto"/>
        <w:jc w:val="both"/>
      </w:pPr>
    </w:p>
    <w:p w:rsidR="00B23085" w:rsidRDefault="009729F3" w:rsidP="003329BB">
      <w:pPr>
        <w:tabs>
          <w:tab w:val="left" w:pos="300"/>
        </w:tabs>
        <w:spacing w:line="240" w:lineRule="auto"/>
        <w:jc w:val="both"/>
      </w:pPr>
      <w:proofErr w:type="spellStart"/>
      <w:r w:rsidRPr="00951BF4">
        <w:rPr>
          <w:b/>
        </w:rPr>
        <w:t>GitHub</w:t>
      </w:r>
      <w:proofErr w:type="spellEnd"/>
      <w:r w:rsidR="000B07FC">
        <w:rPr>
          <w:b/>
        </w:rPr>
        <w:t>:</w:t>
      </w:r>
      <w:r w:rsidR="00E40273">
        <w:rPr>
          <w:b/>
        </w:rPr>
        <w:tab/>
      </w:r>
      <w:r w:rsidR="00E40273">
        <w:rPr>
          <w:b/>
        </w:rPr>
        <w:tab/>
      </w:r>
      <w:hyperlink r:id="rId29" w:history="1">
        <w:r>
          <w:rPr>
            <w:rStyle w:val="Hyperlink"/>
          </w:rPr>
          <w:t>https://github.com/nmrML/nmrML</w:t>
        </w:r>
      </w:hyperlink>
      <w:r>
        <w:cr/>
      </w:r>
      <w:r w:rsidR="00610B98" w:rsidRPr="00951BF4">
        <w:rPr>
          <w:b/>
        </w:rPr>
        <w:t>Cosmos website</w:t>
      </w:r>
      <w:r w:rsidR="000B07FC">
        <w:rPr>
          <w:b/>
        </w:rPr>
        <w:t>:</w:t>
      </w:r>
      <w:r w:rsidR="00E40273">
        <w:rPr>
          <w:b/>
        </w:rPr>
        <w:tab/>
      </w:r>
      <w:hyperlink r:id="rId30" w:history="1">
        <w:r w:rsidR="00610B98">
          <w:rPr>
            <w:rStyle w:val="Hyperlink"/>
          </w:rPr>
          <w:t>http://www.cosmos-fp7.eu</w:t>
        </w:r>
      </w:hyperlink>
    </w:p>
    <w:p w:rsidR="00B23085" w:rsidRDefault="00610B98" w:rsidP="003329BB">
      <w:pPr>
        <w:tabs>
          <w:tab w:val="left" w:pos="300"/>
        </w:tabs>
        <w:spacing w:line="240" w:lineRule="auto"/>
        <w:jc w:val="both"/>
      </w:pPr>
      <w:proofErr w:type="spellStart"/>
      <w:proofErr w:type="gramStart"/>
      <w:r w:rsidRPr="00951BF4">
        <w:rPr>
          <w:b/>
        </w:rPr>
        <w:t>nmrML</w:t>
      </w:r>
      <w:proofErr w:type="spellEnd"/>
      <w:proofErr w:type="gramEnd"/>
      <w:r w:rsidRPr="00951BF4">
        <w:rPr>
          <w:b/>
        </w:rPr>
        <w:t xml:space="preserve"> website</w:t>
      </w:r>
      <w:r w:rsidR="000B07FC">
        <w:rPr>
          <w:b/>
        </w:rPr>
        <w:t>:</w:t>
      </w:r>
      <w:r w:rsidR="00E40273">
        <w:rPr>
          <w:b/>
        </w:rPr>
        <w:tab/>
      </w:r>
      <w:hyperlink r:id="rId31" w:history="1">
        <w:r>
          <w:rPr>
            <w:rStyle w:val="Hyperlink"/>
          </w:rPr>
          <w:t>http://nmrml.org</w:t>
        </w:r>
      </w:hyperlink>
      <w:r>
        <w:cr/>
      </w:r>
      <w:proofErr w:type="spellStart"/>
      <w:proofErr w:type="gramStart"/>
      <w:r w:rsidRPr="00951BF4">
        <w:rPr>
          <w:b/>
        </w:rPr>
        <w:t>nmrML</w:t>
      </w:r>
      <w:proofErr w:type="spellEnd"/>
      <w:proofErr w:type="gramEnd"/>
      <w:r w:rsidRPr="00951BF4">
        <w:rPr>
          <w:b/>
        </w:rPr>
        <w:t xml:space="preserve"> wiki</w:t>
      </w:r>
      <w:r w:rsidR="000B07FC">
        <w:rPr>
          <w:b/>
        </w:rPr>
        <w:t>:</w:t>
      </w:r>
      <w:r w:rsidR="00E40273">
        <w:rPr>
          <w:b/>
        </w:rPr>
        <w:tab/>
      </w:r>
      <w:r w:rsidR="00E40273">
        <w:rPr>
          <w:b/>
        </w:rPr>
        <w:tab/>
      </w:r>
      <w:hyperlink r:id="rId32" w:history="1">
        <w:r>
          <w:rPr>
            <w:rStyle w:val="Hyperlink"/>
          </w:rPr>
          <w:t>http://cosmos-fp7.eu/nmrML/</w:t>
        </w:r>
      </w:hyperlink>
    </w:p>
    <w:p w:rsidR="00B23085" w:rsidRDefault="00610B98" w:rsidP="003329BB">
      <w:pPr>
        <w:tabs>
          <w:tab w:val="left" w:pos="300"/>
        </w:tabs>
        <w:spacing w:line="240" w:lineRule="auto"/>
        <w:jc w:val="both"/>
        <w:rPr>
          <w:b/>
          <w:color w:val="1F497D"/>
          <w:sz w:val="26"/>
        </w:rPr>
      </w:pPr>
      <w:proofErr w:type="spellStart"/>
      <w:proofErr w:type="gramStart"/>
      <w:r w:rsidRPr="00951BF4">
        <w:rPr>
          <w:b/>
        </w:rPr>
        <w:t>nmrML</w:t>
      </w:r>
      <w:proofErr w:type="spellEnd"/>
      <w:proofErr w:type="gramEnd"/>
      <w:r w:rsidRPr="00951BF4">
        <w:rPr>
          <w:b/>
        </w:rPr>
        <w:t xml:space="preserve"> google forum</w:t>
      </w:r>
      <w:r w:rsidR="000B07FC">
        <w:rPr>
          <w:b/>
        </w:rPr>
        <w:t>:</w:t>
      </w:r>
      <w:r w:rsidR="00E40273">
        <w:rPr>
          <w:b/>
        </w:rPr>
        <w:tab/>
      </w:r>
      <w:hyperlink r:id="rId33" w:history="1">
        <w:r>
          <w:rPr>
            <w:rStyle w:val="Hyperlink"/>
          </w:rPr>
          <w:t>https://groups.google.com/forum/#!forum/nmrml</w:t>
        </w:r>
      </w:hyperlink>
    </w:p>
    <w:p w:rsidR="00B23085" w:rsidRDefault="00610B98" w:rsidP="003329BB">
      <w:pPr>
        <w:pStyle w:val="berschrift3"/>
        <w:jc w:val="both"/>
      </w:pPr>
      <w:bookmarkStart w:id="59" w:name="h.qcv53obhavxa"/>
      <w:bookmarkEnd w:id="59"/>
      <w:r>
        <w:lastRenderedPageBreak/>
        <w:t>Example implementations</w:t>
      </w:r>
      <w:bookmarkStart w:id="60" w:name="h.ia6spdh4fg5x"/>
      <w:bookmarkEnd w:id="60"/>
    </w:p>
    <w:p w:rsidR="000B07FC"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rsidR="00067D27" w:rsidRPr="004F517E" w:rsidRDefault="00067D27" w:rsidP="003329BB">
      <w:pPr>
        <w:jc w:val="both"/>
        <w:rPr>
          <w:sz w:val="22"/>
        </w:rPr>
      </w:pPr>
    </w:p>
    <w:p w:rsidR="000B07FC" w:rsidRPr="004F517E" w:rsidRDefault="000B07FC" w:rsidP="003329BB">
      <w:pPr>
        <w:jc w:val="both"/>
        <w:rPr>
          <w:b/>
          <w:sz w:val="22"/>
        </w:rPr>
      </w:pPr>
      <w:r w:rsidRPr="004F517E">
        <w:rPr>
          <w:b/>
          <w:sz w:val="22"/>
        </w:rPr>
        <w:t>Example 1:</w:t>
      </w:r>
    </w:p>
    <w:p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xml:space="preserve">, if our schema compensated for all data required by the original predecessor. The original J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4"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5" w:history="1">
        <w:r w:rsidRPr="004F517E">
          <w:rPr>
            <w:rStyle w:val="Hyperlink"/>
            <w:sz w:val="22"/>
          </w:rPr>
          <w:t>http://www.oxygenxml.com/doc/ug-editor/topics/xml-schema-instance-generator.html</w:t>
        </w:r>
      </w:hyperlink>
      <w:r w:rsidRPr="004F517E">
        <w:rPr>
          <w:sz w:val="22"/>
        </w:rPr>
        <w:cr/>
        <w:t>Where the correct entity usage for some values were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rsidR="00B23085" w:rsidRPr="004F517E" w:rsidRDefault="00B23085" w:rsidP="003329BB">
      <w:pPr>
        <w:jc w:val="both"/>
        <w:rPr>
          <w:sz w:val="22"/>
        </w:rPr>
      </w:pPr>
    </w:p>
    <w:p w:rsidR="000B07FC" w:rsidRPr="004F517E" w:rsidRDefault="000B07FC" w:rsidP="003329BB">
      <w:pPr>
        <w:jc w:val="both"/>
        <w:rPr>
          <w:b/>
          <w:sz w:val="22"/>
        </w:rPr>
      </w:pPr>
      <w:r w:rsidRPr="004F517E">
        <w:rPr>
          <w:b/>
          <w:sz w:val="22"/>
        </w:rPr>
        <w:t>Example 2:</w:t>
      </w:r>
    </w:p>
    <w:p w:rsidR="000B07FC" w:rsidRPr="004F517E" w:rsidRDefault="000B07FC" w:rsidP="003329BB">
      <w:pPr>
        <w:jc w:val="both"/>
        <w:rPr>
          <w:color w:val="FF0000"/>
          <w:sz w:val="22"/>
        </w:rPr>
      </w:pPr>
      <w:r w:rsidRPr="004F517E">
        <w:rPr>
          <w:color w:val="FF0000"/>
          <w:sz w:val="22"/>
        </w:rPr>
        <w:t>MW, please add a few lines here.</w:t>
      </w:r>
    </w:p>
    <w:p w:rsidR="000B07FC" w:rsidRPr="004F517E" w:rsidRDefault="000B07FC" w:rsidP="003329BB">
      <w:pPr>
        <w:jc w:val="both"/>
        <w:rPr>
          <w:sz w:val="22"/>
        </w:rPr>
      </w:pPr>
    </w:p>
    <w:p w:rsidR="00B23085" w:rsidRPr="004F517E" w:rsidRDefault="000B07FC" w:rsidP="003329BB">
      <w:pPr>
        <w:jc w:val="both"/>
        <w:rPr>
          <w:sz w:val="22"/>
        </w:rPr>
      </w:pPr>
      <w:r w:rsidRPr="004F517E">
        <w:rPr>
          <w:sz w:val="22"/>
        </w:rPr>
        <w:t>Further</w:t>
      </w:r>
      <w:r w:rsidR="00610B98" w:rsidRPr="004F517E">
        <w:rPr>
          <w:sz w:val="22"/>
        </w:rPr>
        <w:t xml:space="preserve"> example files were generated from </w:t>
      </w:r>
      <w:proofErr w:type="spellStart"/>
      <w:r w:rsidR="00610B98" w:rsidRPr="004F517E">
        <w:rPr>
          <w:sz w:val="22"/>
        </w:rPr>
        <w:t>metabolights</w:t>
      </w:r>
      <w:proofErr w:type="spellEnd"/>
      <w:r w:rsidR="00610B98" w:rsidRPr="004F517E">
        <w:rPr>
          <w:sz w:val="22"/>
        </w:rPr>
        <w:t xml:space="preserve"> entry MTBLS1 and 25 data as well as for </w:t>
      </w:r>
      <w:r w:rsidRPr="004F517E">
        <w:rPr>
          <w:sz w:val="22"/>
        </w:rPr>
        <w:t>IPB</w:t>
      </w:r>
      <w:r w:rsidR="00610B98" w:rsidRPr="004F517E">
        <w:rPr>
          <w:sz w:val="22"/>
        </w:rPr>
        <w:t xml:space="preserve"> Hop data [Ref]</w:t>
      </w:r>
      <w:r w:rsidR="00AA0C67" w:rsidRPr="004F517E">
        <w:rPr>
          <w:sz w:val="22"/>
        </w:rPr>
        <w:t>.</w:t>
      </w:r>
    </w:p>
    <w:p w:rsidR="00B23085" w:rsidRDefault="00610B98" w:rsidP="003329BB">
      <w:pPr>
        <w:pStyle w:val="berschrift2"/>
        <w:tabs>
          <w:tab w:val="clear" w:pos="0"/>
          <w:tab w:val="left" w:pos="300"/>
        </w:tabs>
        <w:spacing w:before="360" w:after="80" w:line="276" w:lineRule="auto"/>
      </w:pPr>
      <w:bookmarkStart w:id="61" w:name="h.lqs1cvrubwhh"/>
      <w:bookmarkStart w:id="62" w:name="__RefHeading__1474_1605960097"/>
      <w:bookmarkStart w:id="63" w:name="_Toc370369508"/>
      <w:bookmarkEnd w:id="61"/>
      <w:bookmarkEnd w:id="62"/>
      <w:r>
        <w:rPr>
          <w:i w:val="0"/>
          <w:color w:val="000000"/>
          <w:sz w:val="34"/>
        </w:rPr>
        <w:t>Next steps</w:t>
      </w:r>
      <w:bookmarkEnd w:id="63"/>
    </w:p>
    <w:p w:rsidR="00E212CC" w:rsidRPr="004F517E" w:rsidRDefault="00E212CC" w:rsidP="003329BB">
      <w:pPr>
        <w:tabs>
          <w:tab w:val="left" w:pos="300"/>
        </w:tabs>
        <w:jc w:val="both"/>
        <w:rPr>
          <w:sz w:val="22"/>
        </w:rPr>
      </w:pPr>
      <w:r w:rsidRPr="004F517E">
        <w:rPr>
          <w:color w:val="FF0000"/>
          <w:sz w:val="22"/>
        </w:rPr>
        <w:t>[MW, please add what’s missing on the XSD-next steps]</w:t>
      </w:r>
    </w:p>
    <w:p w:rsidR="00794DEB" w:rsidRPr="004F517E"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proofErr w:type="spellStart"/>
      <w:r w:rsidRPr="004F517E">
        <w:rPr>
          <w:sz w:val="22"/>
        </w:rPr>
        <w:t>xsd</w:t>
      </w:r>
      <w:proofErr w:type="spellEnd"/>
      <w:r w:rsidRPr="004F517E">
        <w:rPr>
          <w:sz w:val="22"/>
        </w:rPr>
        <w:t xml:space="preserve"> and initial CV. At the same time we will c</w:t>
      </w:r>
      <w:r w:rsidR="00E212CC" w:rsidRPr="004F517E">
        <w:rPr>
          <w:sz w:val="22"/>
        </w:rPr>
        <w:t xml:space="preserve">ontinue </w:t>
      </w:r>
      <w:r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Pr="004F517E">
        <w:rPr>
          <w:sz w:val="22"/>
        </w:rPr>
        <w:t xml:space="preserve">additional </w:t>
      </w:r>
      <w:r w:rsidR="00E212CC" w:rsidRPr="004F517E">
        <w:rPr>
          <w:sz w:val="22"/>
        </w:rPr>
        <w:t>examples selected by our different partners.</w:t>
      </w:r>
      <w:r w:rsidRPr="004F517E">
        <w:rPr>
          <w:sz w:val="22"/>
        </w:rPr>
        <w:t xml:space="preserve"> On the CV side we also need to i</w:t>
      </w:r>
      <w:r w:rsidR="00610B98" w:rsidRPr="004F517E">
        <w:rPr>
          <w:sz w:val="22"/>
        </w:rPr>
        <w:t>ntegrate new EBI-NMR CV classes (</w:t>
      </w:r>
      <w:r w:rsidR="00E212CC" w:rsidRPr="004F517E">
        <w:rPr>
          <w:sz w:val="22"/>
        </w:rPr>
        <w:t>us</w:t>
      </w:r>
      <w:r w:rsidRPr="004F517E">
        <w:rPr>
          <w:sz w:val="22"/>
        </w:rPr>
        <w:t>ing</w:t>
      </w:r>
      <w:r w:rsidR="00794DEB" w:rsidRPr="004F517E">
        <w:rPr>
          <w:sz w:val="22"/>
        </w:rPr>
        <w:t xml:space="preserve"> tabular mass term import)</w:t>
      </w:r>
      <w:r w:rsidR="00E212CC" w:rsidRPr="004F517E">
        <w:rPr>
          <w:sz w:val="22"/>
        </w:rPr>
        <w:t>.</w:t>
      </w:r>
    </w:p>
    <w:p w:rsidR="00B23085" w:rsidRPr="004F517E"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Pr="004F517E">
        <w:rPr>
          <w:sz w:val="22"/>
        </w:rPr>
        <w:t xml:space="preserve">and CV side). 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mapping files containing verification rules in order to check xml instances on </w:t>
      </w:r>
      <w:r w:rsidR="00E212CC" w:rsidRPr="004F517E">
        <w:rPr>
          <w:sz w:val="22"/>
        </w:rPr>
        <w:t xml:space="preserve">semantic </w:t>
      </w:r>
      <w:r w:rsidR="00610B98" w:rsidRPr="004F517E">
        <w:rPr>
          <w:sz w:val="22"/>
        </w:rPr>
        <w:t>errors and completeness.</w:t>
      </w:r>
      <w:r w:rsidRPr="004F517E">
        <w:rPr>
          <w:sz w:val="22"/>
        </w:rPr>
        <w:t xml:space="preserve"> In parallel we i</w:t>
      </w:r>
      <w:r w:rsidR="00610B98" w:rsidRPr="004F517E">
        <w:rPr>
          <w:sz w:val="22"/>
        </w:rPr>
        <w:t xml:space="preserve">mplement parsers for </w:t>
      </w:r>
      <w:r w:rsidRPr="004F517E">
        <w:rPr>
          <w:sz w:val="22"/>
        </w:rPr>
        <w:t xml:space="preserve">format conversions and </w:t>
      </w:r>
      <w:r w:rsidR="00610B98" w:rsidRPr="004F517E">
        <w:rPr>
          <w:sz w:val="22"/>
        </w:rPr>
        <w:t>I</w:t>
      </w:r>
      <w:r w:rsidR="00E212CC" w:rsidRPr="004F517E">
        <w:rPr>
          <w:sz w:val="22"/>
        </w:rPr>
        <w:t>/</w:t>
      </w:r>
      <w:r w:rsidRPr="004F517E">
        <w:rPr>
          <w:sz w:val="22"/>
        </w:rPr>
        <w:t>O to open source tools. 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rsidR="00B23085" w:rsidRDefault="00794DEB" w:rsidP="003329BB">
      <w:pPr>
        <w:pStyle w:val="berschrift1"/>
        <w:tabs>
          <w:tab w:val="left" w:pos="300"/>
        </w:tabs>
        <w:spacing w:before="480" w:after="120" w:line="360" w:lineRule="auto"/>
        <w:jc w:val="both"/>
        <w:rPr>
          <w:sz w:val="22"/>
        </w:rPr>
      </w:pPr>
      <w:bookmarkStart w:id="64" w:name="__RefHeading__1476_1605960097"/>
      <w:bookmarkStart w:id="65" w:name="h.mkee38vq2yqz"/>
      <w:bookmarkStart w:id="66" w:name="_Toc370369509"/>
      <w:bookmarkEnd w:id="64"/>
      <w:bookmarkEnd w:id="65"/>
      <w:r>
        <w:rPr>
          <w:color w:val="000000"/>
          <w:sz w:val="46"/>
        </w:rPr>
        <w:t xml:space="preserve">4 </w:t>
      </w:r>
      <w:r w:rsidR="00610B98">
        <w:rPr>
          <w:color w:val="000000"/>
          <w:sz w:val="46"/>
        </w:rPr>
        <w:tab/>
        <w:t>Publications</w:t>
      </w:r>
      <w:bookmarkEnd w:id="66"/>
    </w:p>
    <w:p w:rsidR="00B23085" w:rsidRDefault="00610B98" w:rsidP="003329BB">
      <w:pPr>
        <w:tabs>
          <w:tab w:val="left" w:pos="300"/>
        </w:tabs>
        <w:spacing w:before="240"/>
        <w:ind w:left="361"/>
        <w:jc w:val="both"/>
      </w:pPr>
      <w:bookmarkStart w:id="67" w:name="h.3rdcrjn"/>
      <w:bookmarkEnd w:id="67"/>
      <w:proofErr w:type="spellStart"/>
      <w:r>
        <w:rPr>
          <w:sz w:val="22"/>
        </w:rPr>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Ontological analysis of controlled vocabularies used in PSI/MSI supported XML 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6" w:history="1">
        <w:r>
          <w:rPr>
            <w:rStyle w:val="Hyperlink"/>
          </w:rPr>
          <w:t xml:space="preserve"> </w:t>
        </w:r>
      </w:hyperlink>
      <w:hyperlink r:id="rId37" w:history="1">
        <w:r>
          <w:rPr>
            <w:rStyle w:val="Hyperlink"/>
          </w:rPr>
          <w:t>https://wiki.imise.uni-leipzig.de/Gruppen/OBML/Workshops/2013-ODLS-en</w:t>
        </w:r>
      </w:hyperlink>
      <w:r>
        <w:cr/>
      </w:r>
    </w:p>
    <w:p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68" w:name="h.kote87kvdi52"/>
      <w:bookmarkStart w:id="69" w:name="_Toc370369510"/>
      <w:bookmarkEnd w:id="68"/>
      <w:proofErr w:type="gramEnd"/>
    </w:p>
    <w:p w:rsidR="00B23085" w:rsidRDefault="00610B98">
      <w:pPr>
        <w:pStyle w:val="berschrift1"/>
        <w:rPr>
          <w:sz w:val="22"/>
        </w:rPr>
      </w:pPr>
      <w:bookmarkStart w:id="70" w:name="__RefHeading__1478_1605960097"/>
      <w:bookmarkEnd w:id="70"/>
      <w:r>
        <w:lastRenderedPageBreak/>
        <w:t>5</w:t>
      </w:r>
      <w:r>
        <w:tab/>
        <w:t>Delivery and schedule</w:t>
      </w:r>
      <w:bookmarkEnd w:id="69"/>
    </w:p>
    <w:p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rsidR="00B23085" w:rsidRDefault="00610B98">
      <w:pPr>
        <w:pStyle w:val="berschrift1"/>
        <w:rPr>
          <w:sz w:val="22"/>
        </w:rPr>
      </w:pPr>
      <w:bookmarkStart w:id="71" w:name="h.27gl0bclclkz"/>
      <w:bookmarkStart w:id="72" w:name="__RefHeading__1480_1605960097"/>
      <w:bookmarkStart w:id="73" w:name="_Toc370369511"/>
      <w:bookmarkEnd w:id="71"/>
      <w:bookmarkEnd w:id="72"/>
      <w:r>
        <w:t>6</w:t>
      </w:r>
      <w:r>
        <w:tab/>
        <w:t>Adjustments made</w:t>
      </w:r>
      <w:bookmarkEnd w:id="73"/>
    </w:p>
    <w:p w:rsidR="00B23085" w:rsidRDefault="00610B98">
      <w:pPr>
        <w:tabs>
          <w:tab w:val="left" w:pos="300"/>
        </w:tabs>
        <w:spacing w:before="240" w:line="360" w:lineRule="auto"/>
        <w:jc w:val="both"/>
      </w:pPr>
      <w:r>
        <w:rPr>
          <w:sz w:val="22"/>
        </w:rPr>
        <w:t>None.</w:t>
      </w:r>
    </w:p>
    <w:p w:rsidR="00B23085" w:rsidRDefault="00610B98">
      <w:pPr>
        <w:pStyle w:val="berschrift1"/>
      </w:pPr>
      <w:bookmarkStart w:id="74" w:name="__RefHeading__1482_1605960097"/>
      <w:bookmarkStart w:id="75" w:name="h.n5wd1vczydh4"/>
      <w:bookmarkStart w:id="76" w:name="_Toc370369512"/>
      <w:bookmarkEnd w:id="74"/>
      <w:bookmarkEnd w:id="75"/>
      <w:r>
        <w:t>7</w:t>
      </w:r>
      <w:r>
        <w:tab/>
        <w:t>Efforts for this deliverable</w:t>
      </w:r>
      <w:bookmarkEnd w:id="76"/>
    </w:p>
    <w:p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 xml:space="preserve">Period </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6</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r>
    </w:tbl>
    <w:p w:rsidR="00B23085" w:rsidRDefault="00610B98">
      <w:pPr>
        <w:pStyle w:val="berschrift1"/>
        <w:rPr>
          <w:sz w:val="22"/>
        </w:rPr>
      </w:pPr>
      <w:bookmarkStart w:id="77" w:name="__RefHeading__1484_1605960097"/>
      <w:bookmarkStart w:id="78" w:name="h.pzvamduqb01a"/>
      <w:bookmarkStart w:id="79" w:name="_Toc370369513"/>
      <w:bookmarkEnd w:id="77"/>
      <w:bookmarkEnd w:id="78"/>
      <w:r>
        <w:t>Appendices</w:t>
      </w:r>
      <w:bookmarkEnd w:id="79"/>
    </w:p>
    <w:p w:rsidR="00B16B3D" w:rsidRDefault="00B16B3D" w:rsidP="00B16B3D">
      <w:pPr>
        <w:tabs>
          <w:tab w:val="left" w:pos="300"/>
        </w:tabs>
        <w:spacing w:before="240"/>
        <w:jc w:val="both"/>
        <w:rPr>
          <w:sz w:val="22"/>
        </w:rPr>
      </w:pPr>
      <w:r>
        <w:rPr>
          <w:b/>
          <w:sz w:val="22"/>
        </w:rPr>
        <w:t>Detailed version history of the CV</w:t>
      </w:r>
    </w:p>
    <w:p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rsidR="00B16B3D" w:rsidRPr="00067D27" w:rsidRDefault="00B16B3D" w:rsidP="00C36DBD">
      <w:pPr>
        <w:pStyle w:val="Listenabsatz1"/>
        <w:numPr>
          <w:ilvl w:val="0"/>
          <w:numId w:val="4"/>
        </w:numPr>
        <w:tabs>
          <w:tab w:val="left" w:pos="300"/>
        </w:tabs>
        <w:jc w:val="both"/>
        <w:rPr>
          <w:sz w:val="22"/>
        </w:rPr>
      </w:pPr>
      <w:proofErr w:type="gramStart"/>
      <w:r w:rsidRPr="00067D27">
        <w:rPr>
          <w:sz w:val="22"/>
        </w:rPr>
        <w:t>v.4</w:t>
      </w:r>
      <w:proofErr w:type="gramEnd"/>
      <w:r w:rsidRPr="00067D27">
        <w:rPr>
          <w:sz w:val="22"/>
        </w:rPr>
        <w:t xml:space="preserve">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I removed the unit import from the </w:t>
      </w:r>
      <w:proofErr w:type="spellStart"/>
      <w:r>
        <w:rPr>
          <w:sz w:val="22"/>
        </w:rPr>
        <w:t>Wishard</w:t>
      </w:r>
      <w:proofErr w:type="spellEnd"/>
      <w:r>
        <w:rPr>
          <w:sz w:val="22"/>
        </w:rPr>
        <w:t xml:space="preserve"> </w:t>
      </w:r>
      <w:proofErr w:type="spellStart"/>
      <w:r>
        <w:rPr>
          <w:sz w:val="22"/>
        </w:rPr>
        <w:t>nmr.obo</w:t>
      </w:r>
      <w:proofErr w:type="spellEnd"/>
      <w:r>
        <w:rPr>
          <w:sz w:val="22"/>
        </w:rPr>
        <w:t xml:space="preserve">, converted it into owl and imported </w:t>
      </w:r>
      <w:proofErr w:type="spellStart"/>
      <w:r>
        <w:rPr>
          <w:sz w:val="22"/>
        </w:rPr>
        <w:t>biotop</w:t>
      </w:r>
      <w:proofErr w:type="spellEnd"/>
      <w:r>
        <w:rPr>
          <w:sz w:val="22"/>
        </w:rPr>
        <w:t xml:space="preserve"> light 2 and the </w:t>
      </w:r>
      <w:proofErr w:type="spellStart"/>
      <w:r>
        <w:rPr>
          <w:sz w:val="22"/>
        </w:rPr>
        <w:t>msi-nmr.owl</w:t>
      </w:r>
      <w:proofErr w:type="spellEnd"/>
      <w:r>
        <w:rPr>
          <w:sz w:val="22"/>
        </w:rPr>
        <w:t xml:space="preserve">. To make editing easier, I will merge the owl files physically rather than importing the </w:t>
      </w:r>
      <w:proofErr w:type="spellStart"/>
      <w:r>
        <w:rPr>
          <w:sz w:val="22"/>
        </w:rPr>
        <w:t>msi-nmr.owl</w:t>
      </w:r>
      <w:proofErr w:type="spellEnd"/>
      <w:r>
        <w:rPr>
          <w:sz w:val="22"/>
        </w:rPr>
        <w:t xml:space="preserve">. The </w:t>
      </w:r>
      <w:proofErr w:type="spellStart"/>
      <w:r>
        <w:rPr>
          <w:sz w:val="22"/>
        </w:rPr>
        <w:t>tol</w:t>
      </w:r>
      <w:proofErr w:type="spellEnd"/>
      <w:r>
        <w:rPr>
          <w:sz w:val="22"/>
        </w:rPr>
        <w:t xml:space="preserve"> level classes from OBI and BFO will then vanish as well.</w:t>
      </w:r>
    </w:p>
    <w:p w:rsidR="00B16B3D" w:rsidRDefault="00B16B3D" w:rsidP="00B16B3D">
      <w:pPr>
        <w:pStyle w:val="Listenabsatz1"/>
        <w:numPr>
          <w:ilvl w:val="0"/>
          <w:numId w:val="4"/>
        </w:numPr>
        <w:tabs>
          <w:tab w:val="left" w:pos="300"/>
        </w:tabs>
        <w:jc w:val="both"/>
        <w:rPr>
          <w:sz w:val="22"/>
        </w:rPr>
      </w:pPr>
      <w:proofErr w:type="gramStart"/>
      <w:r>
        <w:rPr>
          <w:sz w:val="22"/>
        </w:rPr>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sidR="00067D27">
        <w:rPr>
          <w:sz w:val="22"/>
        </w:rPr>
        <w:t>BiotopLight</w:t>
      </w:r>
      <w:proofErr w:type="spellEnd"/>
      <w:r w:rsidR="00067D27">
        <w:rPr>
          <w:sz w:val="22"/>
        </w:rPr>
        <w:t xml:space="preserve"> 2.</w:t>
      </w:r>
    </w:p>
    <w:p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Pr>
          <w:sz w:val="22"/>
        </w:rPr>
        <w:t>Wishard</w:t>
      </w:r>
      <w:proofErr w:type="spellEnd"/>
      <w:r>
        <w:rPr>
          <w:sz w:val="22"/>
        </w:rPr>
        <w:t xml:space="preserve"> CV binned under biotopLight2 (btl2). Added RA metadata.</w:t>
      </w:r>
    </w:p>
    <w:p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w:t>
      </w:r>
      <w:r>
        <w:rPr>
          <w:sz w:val="22"/>
        </w:rPr>
        <w:lastRenderedPageBreak/>
        <w:t xml:space="preserve">Removed </w:t>
      </w:r>
      <w:proofErr w:type="spellStart"/>
      <w:r>
        <w:rPr>
          <w:sz w:val="22"/>
        </w:rPr>
        <w:t>Wishard</w:t>
      </w:r>
      <w:proofErr w:type="spellEnd"/>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Pr>
          <w:sz w:val="22"/>
        </w:rPr>
        <w:t>Wishard</w:t>
      </w:r>
      <w:proofErr w:type="spellEnd"/>
      <w:r>
        <w:rPr>
          <w:sz w:val="22"/>
        </w:rPr>
        <w:t xml:space="preserve"> CV (using P4 Refactoring/Merge) in order to get rid of import statements and restriction overriding.</w:t>
      </w:r>
    </w:p>
    <w:p w:rsidR="00B16B3D" w:rsidRDefault="00B16B3D" w:rsidP="00B16B3D">
      <w:pPr>
        <w:pStyle w:val="Listenabsatz1"/>
        <w:numPr>
          <w:ilvl w:val="0"/>
          <w:numId w:val="4"/>
        </w:numPr>
        <w:tabs>
          <w:tab w:val="left" w:pos="300"/>
        </w:tabs>
        <w:jc w:val="both"/>
        <w:rPr>
          <w:sz w:val="22"/>
        </w:rPr>
      </w:pPr>
      <w:proofErr w:type="gramStart"/>
      <w:r>
        <w:rPr>
          <w:sz w:val="22"/>
        </w:rPr>
        <w:t>v1.2</w:t>
      </w:r>
      <w:proofErr w:type="gramEnd"/>
      <w:r>
        <w:rPr>
          <w:sz w:val="22"/>
        </w:rPr>
        <w:t xml:space="preserve"> Entity (ID) renaming of newly (physically) integrated MSI NMR Terms from MSI namespace to Cosmos </w:t>
      </w:r>
      <w:proofErr w:type="spellStart"/>
      <w:r>
        <w:rPr>
          <w:sz w:val="22"/>
        </w:rPr>
        <w:t>nmrML</w:t>
      </w:r>
      <w:proofErr w:type="spellEnd"/>
      <w:r>
        <w:rPr>
          <w:sz w:val="22"/>
        </w:rPr>
        <w:t xml:space="preserve"> namespace</w:t>
      </w:r>
      <w:r w:rsidR="00067D27">
        <w:rPr>
          <w:sz w:val="22"/>
        </w:rPr>
        <w:t>.</w:t>
      </w:r>
    </w:p>
    <w:p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w:t>
      </w:r>
      <w:proofErr w:type="spellStart"/>
      <w:r>
        <w:rPr>
          <w:sz w:val="22"/>
        </w:rPr>
        <w:t>Filname</w:t>
      </w:r>
      <w:proofErr w:type="spellEnd"/>
      <w:r>
        <w:rPr>
          <w:sz w:val="22"/>
        </w:rPr>
        <w:t xml:space="preserv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proofErr w:type="spellStart"/>
      <w:r>
        <w:rPr>
          <w:sz w:val="22"/>
        </w:rPr>
        <w:t>occurances</w:t>
      </w:r>
      <w:proofErr w:type="spellEnd"/>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proofErr w:type="spellStart"/>
      <w:r>
        <w:rPr>
          <w:sz w:val="22"/>
        </w:rPr>
        <w:t>substituited</w:t>
      </w:r>
      <w:proofErr w:type="spellEnd"/>
      <w:r>
        <w:rPr>
          <w:sz w:val="22"/>
        </w:rPr>
        <w:t xml:space="preserve"> 710 </w:t>
      </w:r>
      <w:proofErr w:type="spellStart"/>
      <w:r>
        <w:rPr>
          <w:sz w:val="22"/>
        </w:rPr>
        <w:t>occurrances</w:t>
      </w:r>
      <w:proofErr w:type="spellEnd"/>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rsidR="00B16B3D" w:rsidRDefault="00B16B3D" w:rsidP="00B16B3D">
      <w:pPr>
        <w:tabs>
          <w:tab w:val="left" w:pos="300"/>
        </w:tabs>
        <w:ind w:left="1440"/>
        <w:jc w:val="both"/>
        <w:rPr>
          <w:sz w:val="22"/>
        </w:rPr>
      </w:pPr>
      <w:r>
        <w:rPr>
          <w:sz w:val="22"/>
        </w:rPr>
        <w:t>http://nmrML.org/nmrCV#has_regexp</w:t>
      </w:r>
    </w:p>
    <w:p w:rsidR="00B16B3D" w:rsidRDefault="00B16B3D" w:rsidP="00B16B3D">
      <w:pPr>
        <w:tabs>
          <w:tab w:val="left" w:pos="300"/>
        </w:tabs>
        <w:ind w:left="1440"/>
        <w:jc w:val="both"/>
        <w:rPr>
          <w:sz w:val="22"/>
        </w:rPr>
      </w:pPr>
      <w:r>
        <w:rPr>
          <w:sz w:val="22"/>
        </w:rPr>
        <w:t>http://nmrML.org/nmrCV#has_units</w:t>
      </w:r>
    </w:p>
    <w:p w:rsidR="00B16B3D" w:rsidRDefault="00B16B3D" w:rsidP="00B16B3D">
      <w:pPr>
        <w:tabs>
          <w:tab w:val="left" w:pos="300"/>
        </w:tabs>
        <w:ind w:left="1440"/>
        <w:jc w:val="both"/>
        <w:rPr>
          <w:sz w:val="22"/>
        </w:rPr>
      </w:pPr>
      <w:r>
        <w:rPr>
          <w:sz w:val="22"/>
        </w:rPr>
        <w:t>http://nmrML.org/nmrCV#part_of</w:t>
      </w:r>
    </w:p>
    <w:p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proofErr w:type="spellStart"/>
      <w:r>
        <w:rPr>
          <w:sz w:val="22"/>
        </w:rPr>
        <w:t>xsd</w:t>
      </w:r>
      <w:proofErr w:type="spellEnd"/>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rsidR="00B16B3D" w:rsidRPr="0016724D" w:rsidRDefault="00B16B3D" w:rsidP="00B16B3D">
      <w:pPr>
        <w:pStyle w:val="Listenabsatz1"/>
        <w:numPr>
          <w:ilvl w:val="0"/>
          <w:numId w:val="4"/>
        </w:numPr>
        <w:tabs>
          <w:tab w:val="left" w:pos="300"/>
        </w:tabs>
        <w:jc w:val="both"/>
        <w:rPr>
          <w:sz w:val="22"/>
        </w:rPr>
      </w:pPr>
      <w:proofErr w:type="gramStart"/>
      <w:r>
        <w:rPr>
          <w:sz w:val="22"/>
        </w:rPr>
        <w:t>v1.7</w:t>
      </w:r>
      <w:proofErr w:type="gramEnd"/>
      <w:r>
        <w:rPr>
          <w:sz w:val="22"/>
        </w:rPr>
        <w:t xml:space="preserve"> Stop any notion of pre and post-processing (there is no agreement on meaning and start/end). We now use '</w:t>
      </w:r>
      <w:proofErr w:type="spellStart"/>
      <w:r>
        <w:rPr>
          <w:sz w:val="22"/>
        </w:rPr>
        <w:t>frequence</w:t>
      </w:r>
      <w:proofErr w:type="spellEnd"/>
      <w:r>
        <w:rPr>
          <w:sz w:val="22"/>
        </w:rPr>
        <w:t xml:space="preserve"> domain processing' and 'time domain processing' as </w:t>
      </w:r>
      <w:proofErr w:type="spellStart"/>
      <w:r>
        <w:rPr>
          <w:sz w:val="22"/>
        </w:rPr>
        <w:t>sortals</w:t>
      </w:r>
      <w:proofErr w:type="spellEnd"/>
      <w:r>
        <w:rPr>
          <w:sz w:val="22"/>
        </w:rPr>
        <w:t xml:space="preserve"> for processing parameters.</w:t>
      </w:r>
    </w:p>
    <w:p w:rsidR="00B16B3D" w:rsidRDefault="00B16B3D" w:rsidP="00B16B3D">
      <w:pPr>
        <w:tabs>
          <w:tab w:val="left" w:pos="300"/>
        </w:tabs>
        <w:jc w:val="both"/>
        <w:rPr>
          <w:sz w:val="22"/>
        </w:rPr>
      </w:pPr>
    </w:p>
    <w:p w:rsidR="00B16B3D" w:rsidRDefault="00B16B3D" w:rsidP="00B16B3D">
      <w:pPr>
        <w:tabs>
          <w:tab w:val="left" w:pos="300"/>
        </w:tabs>
        <w:spacing w:before="240"/>
        <w:jc w:val="both"/>
      </w:pPr>
      <w:bookmarkStart w:id="80" w:name="h.2gqj11uni93f"/>
      <w:bookmarkEnd w:id="80"/>
      <w:r>
        <w:rPr>
          <w:b/>
          <w:sz w:val="22"/>
        </w:rPr>
        <w:t>CV Issues</w:t>
      </w:r>
    </w:p>
    <w:p w:rsidR="00B16B3D" w:rsidRDefault="00B16B3D" w:rsidP="00B16B3D">
      <w:pPr>
        <w:tabs>
          <w:tab w:val="left" w:pos="300"/>
        </w:tabs>
      </w:pPr>
      <w:r>
        <w:t xml:space="preserve">•Reduplication in disjoint trees, e.g. software </w:t>
      </w:r>
      <w:proofErr w:type="gramStart"/>
      <w:r>
        <w:t>names  or</w:t>
      </w:r>
      <w:proofErr w:type="gramEnd"/>
      <w:r>
        <w:t xml:space="preserve"> Vendors in file formats, …</w:t>
      </w:r>
    </w:p>
    <w:p w:rsidR="00B16B3D" w:rsidRDefault="00B16B3D" w:rsidP="00B16B3D">
      <w:pPr>
        <w:tabs>
          <w:tab w:val="left" w:pos="300"/>
        </w:tabs>
      </w:pPr>
      <w:r>
        <w:t xml:space="preserve">•Classifying spectrum </w:t>
      </w:r>
      <w:proofErr w:type="spellStart"/>
      <w:r>
        <w:t>prosessing</w:t>
      </w:r>
      <w:proofErr w:type="spellEnd"/>
      <w:r>
        <w:t xml:space="preserve"> methods according to pre/post </w:t>
      </w:r>
      <w:proofErr w:type="spellStart"/>
      <w:r>
        <w:t>acqu</w:t>
      </w:r>
      <w:proofErr w:type="spellEnd"/>
      <w:r>
        <w:t xml:space="preserve">, or pre/post </w:t>
      </w:r>
      <w:proofErr w:type="gramStart"/>
      <w:r>
        <w:t>FT ?</w:t>
      </w:r>
      <w:proofErr w:type="gramEnd"/>
    </w:p>
    <w:p w:rsidR="00B16B3D" w:rsidRDefault="00B16B3D" w:rsidP="00B16B3D">
      <w:pPr>
        <w:tabs>
          <w:tab w:val="left" w:pos="300"/>
        </w:tabs>
      </w:pPr>
      <w:r>
        <w:t>–Agreed on Time domain Processing and Frequency domain processing</w:t>
      </w:r>
    </w:p>
    <w:p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rsidR="00B16B3D" w:rsidRDefault="00B16B3D" w:rsidP="00B16B3D">
      <w:pPr>
        <w:tabs>
          <w:tab w:val="left" w:pos="300"/>
        </w:tabs>
        <w:rPr>
          <w:b/>
          <w:color w:val="1F497D"/>
          <w:sz w:val="26"/>
        </w:rPr>
      </w:pPr>
      <w:r>
        <w:t xml:space="preserve">– Both in one &amp; the same </w:t>
      </w:r>
      <w:proofErr w:type="spellStart"/>
      <w:r>
        <w:t>nmrCV</w:t>
      </w:r>
      <w:proofErr w:type="spellEnd"/>
      <w:r>
        <w:t xml:space="preserve"> file, but could add slim indicator for that.</w:t>
      </w:r>
    </w:p>
    <w:p w:rsidR="00B23085" w:rsidRDefault="00610B98">
      <w:pPr>
        <w:pStyle w:val="berschrift1"/>
      </w:pPr>
      <w:bookmarkStart w:id="81" w:name="__RefHeading__1486_1605960097"/>
      <w:bookmarkStart w:id="82" w:name="h.xkvey1kvadxr"/>
      <w:bookmarkStart w:id="83" w:name="_Toc370369514"/>
      <w:bookmarkEnd w:id="81"/>
      <w:bookmarkEnd w:id="82"/>
      <w:r>
        <w:t>Background information</w:t>
      </w:r>
      <w:bookmarkEnd w:id="83"/>
      <w:r>
        <w:t xml:space="preserve"> </w:t>
      </w: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jc w:val="both"/>
            </w:pPr>
            <w:r>
              <w:rPr>
                <w:sz w:val="22"/>
                <w:shd w:val="clear" w:color="auto" w:fill="FFFF00"/>
              </w:rPr>
              <w:t>UPDATE WITH WP INFO</w:t>
            </w:r>
          </w:p>
          <w:p w:rsidR="00B23085" w:rsidRDefault="00B23085">
            <w:pPr>
              <w:jc w:val="both"/>
            </w:pPr>
          </w:p>
          <w:p w:rsidR="00B23085" w:rsidRDefault="00610B98">
            <w:pPr>
              <w:jc w:val="both"/>
            </w:pPr>
            <w:r>
              <w:rPr>
                <w:sz w:val="22"/>
              </w:rPr>
              <w:t>This deliverable relates to WP</w:t>
            </w:r>
            <w:r>
              <w:rPr>
                <w:sz w:val="22"/>
                <w:shd w:val="clear" w:color="auto" w:fill="FFFF00"/>
              </w:rPr>
              <w:t>X</w:t>
            </w:r>
            <w:r>
              <w:rPr>
                <w:sz w:val="22"/>
              </w:rPr>
              <w:t>; background information on this WP as originally indicated in the description of work (</w:t>
            </w:r>
            <w:proofErr w:type="spellStart"/>
            <w:r>
              <w:rPr>
                <w:sz w:val="22"/>
              </w:rPr>
              <w:t>DoW</w:t>
            </w:r>
            <w:proofErr w:type="spellEnd"/>
            <w:r>
              <w:rPr>
                <w:sz w:val="22"/>
              </w:rPr>
              <w:t>) is included below.</w:t>
            </w:r>
          </w:p>
          <w:p w:rsidR="00B23085" w:rsidRDefault="00B23085">
            <w:pPr>
              <w:jc w:val="both"/>
            </w:pPr>
          </w:p>
          <w:p w:rsidR="00B23085" w:rsidRDefault="00610B98">
            <w:pPr>
              <w:jc w:val="both"/>
              <w:rPr>
                <w:sz w:val="22"/>
              </w:rPr>
            </w:pPr>
            <w:r>
              <w:rPr>
                <w:sz w:val="22"/>
              </w:rPr>
              <w:t>WP</w:t>
            </w:r>
            <w:r>
              <w:rPr>
                <w:sz w:val="22"/>
                <w:shd w:val="clear" w:color="auto" w:fill="FFFF00"/>
              </w:rPr>
              <w:t>X</w:t>
            </w:r>
            <w:r>
              <w:rPr>
                <w:sz w:val="22"/>
              </w:rPr>
              <w:tab/>
              <w:t xml:space="preserve">Title: </w:t>
            </w:r>
            <w:r>
              <w:rPr>
                <w:sz w:val="22"/>
                <w:shd w:val="clear" w:color="auto" w:fill="FFFF00"/>
              </w:rPr>
              <w:t>Insert WP title</w:t>
            </w:r>
          </w:p>
          <w:p w:rsidR="00B23085" w:rsidRDefault="00610B98">
            <w:pPr>
              <w:jc w:val="both"/>
              <w:rPr>
                <w:sz w:val="22"/>
              </w:rPr>
            </w:pPr>
            <w:r>
              <w:rPr>
                <w:sz w:val="22"/>
              </w:rPr>
              <w:tab/>
              <w:t xml:space="preserve">Lead: </w:t>
            </w:r>
            <w:r>
              <w:rPr>
                <w:sz w:val="22"/>
                <w:shd w:val="clear" w:color="auto" w:fill="FFFF00"/>
              </w:rPr>
              <w:t>Insert WPL name, affiliation</w:t>
            </w:r>
          </w:p>
          <w:p w:rsidR="00B23085" w:rsidRDefault="00610B98">
            <w:pPr>
              <w:jc w:val="both"/>
            </w:pPr>
            <w:r>
              <w:rPr>
                <w:sz w:val="22"/>
              </w:rPr>
              <w:tab/>
              <w:t xml:space="preserve">Participants: </w:t>
            </w:r>
            <w:r>
              <w:rPr>
                <w:sz w:val="22"/>
                <w:shd w:val="clear" w:color="auto" w:fill="FFFF00"/>
              </w:rPr>
              <w:t>Insert partners involved in WP</w:t>
            </w:r>
          </w:p>
          <w:p w:rsidR="00B23085" w:rsidRDefault="00B23085">
            <w:pPr>
              <w:jc w:val="both"/>
            </w:pPr>
          </w:p>
          <w:p w:rsidR="00B23085" w:rsidRDefault="00610B98">
            <w:pPr>
              <w:jc w:val="both"/>
            </w:pPr>
            <w:r>
              <w:rPr>
                <w:sz w:val="22"/>
                <w:shd w:val="clear" w:color="auto" w:fill="FFFF00"/>
              </w:rPr>
              <w:t>Insert WP summary</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WPX</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month X</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Insert activity type (e.g. RTD, MGT)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spacing w:line="276" w:lineRule="auto"/>
              <w:ind w:left="-39"/>
            </w:pPr>
          </w:p>
          <w:p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b/>
                <w:shd w:val="clear" w:color="auto" w:fill="F2F2F2"/>
              </w:rPr>
            </w:pPr>
            <w:r>
              <w:rPr>
                <w:shd w:val="clear" w:color="auto" w:fill="FFFF00"/>
              </w:rPr>
              <w:t>No: partner</w:t>
            </w:r>
          </w:p>
        </w:tc>
      </w:tr>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r>
    </w:tbl>
    <w:p w:rsidR="00B23085" w:rsidRDefault="00B23085">
      <w:pPr>
        <w:tabs>
          <w:tab w:val="left" w:pos="0"/>
          <w:tab w:val="right" w:pos="30"/>
        </w:tabs>
      </w:pPr>
    </w:p>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rPr>
            </w:pPr>
            <w:r>
              <w:rPr>
                <w:b/>
                <w:sz w:val="22"/>
              </w:rPr>
              <w:t>Objectives</w:t>
            </w:r>
          </w:p>
          <w:p w:rsidR="00B23085" w:rsidRDefault="00610B98">
            <w:pPr>
              <w:spacing w:line="276" w:lineRule="auto"/>
              <w:jc w:val="both"/>
              <w:rPr>
                <w:sz w:val="22"/>
                <w:shd w:val="clear" w:color="auto" w:fill="FFFF00"/>
              </w:rPr>
            </w:pPr>
            <w:r>
              <w:rPr>
                <w:sz w:val="22"/>
              </w:rPr>
              <w:t xml:space="preserve"> </w:t>
            </w:r>
          </w:p>
          <w:p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rsidR="00B23085" w:rsidRDefault="00610B98">
            <w:pPr>
              <w:numPr>
                <w:ilvl w:val="0"/>
                <w:numId w:val="2"/>
              </w:numPr>
              <w:spacing w:line="276" w:lineRule="auto"/>
              <w:ind w:left="0" w:hanging="359"/>
              <w:jc w:val="both"/>
            </w:pPr>
            <w:r>
              <w:rPr>
                <w:sz w:val="22"/>
                <w:shd w:val="clear" w:color="auto" w:fill="FFFF00"/>
              </w:rPr>
              <w:t>Insert objective 2</w:t>
            </w:r>
          </w:p>
          <w:p w:rsidR="00B23085" w:rsidRDefault="00B23085">
            <w:pPr>
              <w:tabs>
                <w:tab w:val="left" w:pos="0"/>
                <w:tab w:val="right" w:pos="30"/>
              </w:tabs>
            </w:pP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shd w:val="clear" w:color="auto" w:fill="FFFF00"/>
              </w:rPr>
            </w:pPr>
            <w:r>
              <w:rPr>
                <w:b/>
                <w:sz w:val="22"/>
              </w:rPr>
              <w:t>Description of work and role of participants</w:t>
            </w:r>
          </w:p>
          <w:p w:rsidR="00B23085" w:rsidRDefault="00610B98">
            <w:pPr>
              <w:spacing w:line="276" w:lineRule="auto"/>
              <w:ind w:left="280"/>
              <w:jc w:val="both"/>
              <w:rPr>
                <w:b/>
                <w:sz w:val="22"/>
              </w:rPr>
            </w:pPr>
            <w:r>
              <w:rPr>
                <w:sz w:val="22"/>
                <w:shd w:val="clear" w:color="auto" w:fill="FFFF00"/>
              </w:rPr>
              <w:t>Insert WP description, tasks etc.</w:t>
            </w: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b/>
                <w:sz w:val="22"/>
              </w:rPr>
              <w:t>Deliverables</w:t>
            </w:r>
          </w:p>
        </w:tc>
      </w:tr>
    </w:tbl>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ind w:left="-39"/>
              <w:rPr>
                <w:b/>
                <w:sz w:val="22"/>
              </w:rPr>
            </w:pPr>
            <w:r>
              <w:rPr>
                <w:b/>
                <w:sz w:val="22"/>
              </w:rPr>
              <w:t>Due</w:t>
            </w:r>
          </w:p>
          <w:p w:rsidR="00B23085" w:rsidRDefault="00610B98">
            <w:pPr>
              <w:tabs>
                <w:tab w:val="left" w:pos="0"/>
                <w:tab w:val="right" w:pos="30"/>
              </w:tabs>
              <w:rPr>
                <w:sz w:val="22"/>
                <w:shd w:val="clear" w:color="auto" w:fill="FFFF00"/>
              </w:rPr>
            </w:pPr>
            <w:r>
              <w:rPr>
                <w:b/>
                <w:sz w:val="22"/>
              </w:rPr>
              <w:t>month</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X</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pPr>
            <w:r>
              <w:rPr>
                <w:sz w:val="22"/>
                <w:shd w:val="clear" w:color="auto" w:fill="FFFF00"/>
              </w:rPr>
              <w:t>X</w:t>
            </w:r>
          </w:p>
        </w:tc>
      </w:tr>
    </w:tbl>
    <w:p w:rsidR="00B23085" w:rsidRDefault="00B23085">
      <w:pPr>
        <w:tabs>
          <w:tab w:val="left" w:pos="0"/>
          <w:tab w:val="right" w:pos="30"/>
        </w:tabs>
      </w:pPr>
    </w:p>
    <w:p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221" w:rsidRDefault="00827221">
      <w:pPr>
        <w:spacing w:line="240" w:lineRule="auto"/>
      </w:pPr>
      <w:r>
        <w:separator/>
      </w:r>
    </w:p>
  </w:endnote>
  <w:endnote w:type="continuationSeparator" w:id="0">
    <w:p w:rsidR="00827221" w:rsidRDefault="008272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9952E9">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221" w:rsidRDefault="00827221">
      <w:pPr>
        <w:spacing w:line="240" w:lineRule="auto"/>
      </w:pPr>
      <w:r>
        <w:separator/>
      </w:r>
    </w:p>
  </w:footnote>
  <w:footnote w:type="continuationSeparator" w:id="0">
    <w:p w:rsidR="00827221" w:rsidRDefault="008272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455FA8">
    <w:pPr>
      <w:ind w:left="-1417"/>
      <w:jc w:val="right"/>
    </w:pPr>
    <w:r>
      <w:rPr>
        <w:noProof/>
      </w:rPr>
      <w:drawing>
        <wp:inline distT="0" distB="0" distL="0" distR="0">
          <wp:extent cx="2343785" cy="5994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3785" cy="599440"/>
                  </a:xfrm>
                  <a:prstGeom prst="rect">
                    <a:avLst/>
                  </a:prstGeom>
                  <a:solidFill>
                    <a:srgbClr val="FFFFFF">
                      <a:alpha val="0"/>
                    </a:srgbClr>
                  </a:solidFill>
                  <a:ln>
                    <a:noFill/>
                  </a:ln>
                </pic:spPr>
              </pic:pic>
            </a:graphicData>
          </a:graphic>
        </wp:inline>
      </w:drawing>
    </w:r>
    <w:r w:rsidR="009952E9">
      <w:fldChar w:fldCharType="begin"/>
    </w:r>
    <w:r w:rsidR="009952E9">
      <w:instrText xml:space="preserve"> PAGE </w:instrText>
    </w:r>
    <w:r w:rsidR="009952E9">
      <w:fldChar w:fldCharType="separate"/>
    </w:r>
    <w:r w:rsidR="00612FB1">
      <w:rPr>
        <w:noProof/>
      </w:rPr>
      <w:t>11</w:t>
    </w:r>
    <w:r w:rsidR="009952E9">
      <w:fldChar w:fldCharType="end"/>
    </w:r>
    <w:r w:rsidR="009952E9">
      <w:t xml:space="preserve"> | </w:t>
    </w:r>
    <w:r w:rsidR="00827221">
      <w:fldChar w:fldCharType="begin"/>
    </w:r>
    <w:r w:rsidR="00827221">
      <w:instrText xml:space="preserve"> NUMPAGES </w:instrText>
    </w:r>
    <w:r w:rsidR="00827221">
      <w:fldChar w:fldCharType="separate"/>
    </w:r>
    <w:r w:rsidR="00612FB1">
      <w:rPr>
        <w:noProof/>
      </w:rPr>
      <w:t>22</w:t>
    </w:r>
    <w:r w:rsidR="00827221">
      <w:rPr>
        <w:noProof/>
      </w:rPr>
      <w:fldChar w:fldCharType="end"/>
    </w:r>
    <w:r w:rsidR="009952E9">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F5DFD"/>
    <w:multiLevelType w:val="hybridMultilevel"/>
    <w:tmpl w:val="18061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02625A"/>
    <w:multiLevelType w:val="hybridMultilevel"/>
    <w:tmpl w:val="4A7AB2C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8"/>
  </w:num>
  <w:num w:numId="10">
    <w:abstractNumId w:val="7"/>
  </w:num>
  <w:num w:numId="11">
    <w:abstractNumId w:val="1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85"/>
    <w:rsid w:val="00035BEA"/>
    <w:rsid w:val="00060211"/>
    <w:rsid w:val="00067D27"/>
    <w:rsid w:val="000776AB"/>
    <w:rsid w:val="000B07FC"/>
    <w:rsid w:val="000D0FF1"/>
    <w:rsid w:val="00104985"/>
    <w:rsid w:val="00124227"/>
    <w:rsid w:val="0014288F"/>
    <w:rsid w:val="001648D7"/>
    <w:rsid w:val="0016724D"/>
    <w:rsid w:val="001A32FD"/>
    <w:rsid w:val="002231C5"/>
    <w:rsid w:val="00284148"/>
    <w:rsid w:val="002C2596"/>
    <w:rsid w:val="003329BB"/>
    <w:rsid w:val="00363F25"/>
    <w:rsid w:val="003705E5"/>
    <w:rsid w:val="00443A95"/>
    <w:rsid w:val="004470B9"/>
    <w:rsid w:val="00455FA8"/>
    <w:rsid w:val="00464CDE"/>
    <w:rsid w:val="004962B8"/>
    <w:rsid w:val="004C40C9"/>
    <w:rsid w:val="004F517E"/>
    <w:rsid w:val="0057488A"/>
    <w:rsid w:val="005A1BC8"/>
    <w:rsid w:val="005B6928"/>
    <w:rsid w:val="005D7E6C"/>
    <w:rsid w:val="005F53AA"/>
    <w:rsid w:val="00610B98"/>
    <w:rsid w:val="00612FB1"/>
    <w:rsid w:val="006135C8"/>
    <w:rsid w:val="00616ACA"/>
    <w:rsid w:val="0062268A"/>
    <w:rsid w:val="00624889"/>
    <w:rsid w:val="006318FA"/>
    <w:rsid w:val="006A77AF"/>
    <w:rsid w:val="00794DEB"/>
    <w:rsid w:val="007B58E1"/>
    <w:rsid w:val="007F18BC"/>
    <w:rsid w:val="00815EC2"/>
    <w:rsid w:val="00827221"/>
    <w:rsid w:val="008C4861"/>
    <w:rsid w:val="008E7314"/>
    <w:rsid w:val="00951BF4"/>
    <w:rsid w:val="009729F3"/>
    <w:rsid w:val="009952E9"/>
    <w:rsid w:val="009C0AC1"/>
    <w:rsid w:val="009F0DC3"/>
    <w:rsid w:val="00A85698"/>
    <w:rsid w:val="00AA0C67"/>
    <w:rsid w:val="00AB6610"/>
    <w:rsid w:val="00B15829"/>
    <w:rsid w:val="00B16B3D"/>
    <w:rsid w:val="00B23085"/>
    <w:rsid w:val="00B44AAC"/>
    <w:rsid w:val="00C534AB"/>
    <w:rsid w:val="00C56FD5"/>
    <w:rsid w:val="00C649B5"/>
    <w:rsid w:val="00C916B2"/>
    <w:rsid w:val="00CB0FEC"/>
    <w:rsid w:val="00D7516F"/>
    <w:rsid w:val="00D8290A"/>
    <w:rsid w:val="00E13C37"/>
    <w:rsid w:val="00E212CC"/>
    <w:rsid w:val="00E40273"/>
    <w:rsid w:val="00E56654"/>
    <w:rsid w:val="00E941B5"/>
    <w:rsid w:val="00F7254F"/>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D3BB677F-6EB3-4E6D-99F7-5C589A17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pPr>
      <w:spacing w:after="100"/>
    </w:pPr>
  </w:style>
  <w:style w:type="paragraph" w:styleId="Verzeichnis2">
    <w:name w:val="toc 2"/>
    <w:basedOn w:val="Standard"/>
    <w:pPr>
      <w:spacing w:after="100"/>
      <w:ind w:left="200"/>
    </w:pPr>
  </w:style>
  <w:style w:type="paragraph" w:styleId="Verzeichnis3">
    <w:name w:val="toc 3"/>
    <w:basedOn w:val="Standard"/>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 w:type="paragraph" w:styleId="Listenabsatz">
    <w:name w:val="List Paragraph"/>
    <w:basedOn w:val="Standard"/>
    <w:uiPriority w:val="34"/>
    <w:qFormat/>
    <w:rsid w:val="00035BE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2258">
      <w:bodyDiv w:val="1"/>
      <w:marLeft w:val="0"/>
      <w:marRight w:val="0"/>
      <w:marTop w:val="0"/>
      <w:marBottom w:val="0"/>
      <w:divBdr>
        <w:top w:val="none" w:sz="0" w:space="0" w:color="auto"/>
        <w:left w:val="none" w:sz="0" w:space="0" w:color="auto"/>
        <w:bottom w:val="none" w:sz="0" w:space="0" w:color="auto"/>
        <w:right w:val="none" w:sz="0" w:space="0" w:color="auto"/>
      </w:divBdr>
    </w:div>
    <w:div w:id="640233573">
      <w:bodyDiv w:val="1"/>
      <w:marLeft w:val="0"/>
      <w:marRight w:val="0"/>
      <w:marTop w:val="0"/>
      <w:marBottom w:val="0"/>
      <w:divBdr>
        <w:top w:val="none" w:sz="0" w:space="0" w:color="auto"/>
        <w:left w:val="none" w:sz="0" w:space="0" w:color="auto"/>
        <w:bottom w:val="none" w:sz="0" w:space="0" w:color="auto"/>
        <w:right w:val="none" w:sz="0" w:space="0" w:color="auto"/>
      </w:divBdr>
    </w:div>
    <w:div w:id="1140685391">
      <w:bodyDiv w:val="1"/>
      <w:marLeft w:val="0"/>
      <w:marRight w:val="0"/>
      <w:marTop w:val="0"/>
      <w:marBottom w:val="0"/>
      <w:divBdr>
        <w:top w:val="none" w:sz="0" w:space="0" w:color="auto"/>
        <w:left w:val="none" w:sz="0" w:space="0" w:color="auto"/>
        <w:bottom w:val="none" w:sz="0" w:space="0" w:color="auto"/>
        <w:right w:val="none" w:sz="0" w:space="0" w:color="auto"/>
      </w:divBdr>
    </w:div>
    <w:div w:id="1327519244">
      <w:bodyDiv w:val="1"/>
      <w:marLeft w:val="0"/>
      <w:marRight w:val="0"/>
      <w:marTop w:val="0"/>
      <w:marBottom w:val="0"/>
      <w:divBdr>
        <w:top w:val="none" w:sz="0" w:space="0" w:color="auto"/>
        <w:left w:val="none" w:sz="0" w:space="0" w:color="auto"/>
        <w:bottom w:val="none" w:sz="0" w:space="0" w:color="auto"/>
        <w:right w:val="none" w:sz="0" w:space="0" w:color="auto"/>
      </w:divBdr>
    </w:div>
    <w:div w:id="1480804318">
      <w:bodyDiv w:val="1"/>
      <w:marLeft w:val="0"/>
      <w:marRight w:val="0"/>
      <w:marTop w:val="0"/>
      <w:marBottom w:val="0"/>
      <w:divBdr>
        <w:top w:val="none" w:sz="0" w:space="0" w:color="auto"/>
        <w:left w:val="none" w:sz="0" w:space="0" w:color="auto"/>
        <w:bottom w:val="none" w:sz="0" w:space="0" w:color="auto"/>
        <w:right w:val="none" w:sz="0" w:space="0" w:color="auto"/>
      </w:divBdr>
    </w:div>
    <w:div w:id="1494489485">
      <w:bodyDiv w:val="1"/>
      <w:marLeft w:val="0"/>
      <w:marRight w:val="0"/>
      <w:marTop w:val="0"/>
      <w:marBottom w:val="0"/>
      <w:divBdr>
        <w:top w:val="none" w:sz="0" w:space="0" w:color="auto"/>
        <w:left w:val="none" w:sz="0" w:space="0" w:color="auto"/>
        <w:bottom w:val="none" w:sz="0" w:space="0" w:color="auto"/>
        <w:right w:val="none" w:sz="0" w:space="0" w:color="auto"/>
      </w:divBdr>
    </w:div>
    <w:div w:id="1527794880">
      <w:bodyDiv w:val="1"/>
      <w:marLeft w:val="0"/>
      <w:marRight w:val="0"/>
      <w:marTop w:val="0"/>
      <w:marBottom w:val="0"/>
      <w:divBdr>
        <w:top w:val="none" w:sz="0" w:space="0" w:color="auto"/>
        <w:left w:val="none" w:sz="0" w:space="0" w:color="auto"/>
        <w:bottom w:val="none" w:sz="0" w:space="0" w:color="auto"/>
        <w:right w:val="none" w:sz="0" w:space="0" w:color="auto"/>
      </w:divBdr>
    </w:div>
    <w:div w:id="1926693301">
      <w:bodyDiv w:val="1"/>
      <w:marLeft w:val="0"/>
      <w:marRight w:val="0"/>
      <w:marTop w:val="0"/>
      <w:marBottom w:val="0"/>
      <w:divBdr>
        <w:top w:val="none" w:sz="0" w:space="0" w:color="auto"/>
        <w:left w:val="none" w:sz="0" w:space="0" w:color="auto"/>
        <w:bottom w:val="none" w:sz="0" w:space="0" w:color="auto"/>
        <w:right w:val="none" w:sz="0" w:space="0" w:color="auto"/>
      </w:divBdr>
    </w:div>
    <w:div w:id="193130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mrML/nmrML/blob/master/ontologies/nmrCV.ow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mrML/nmrML/issues/62" TargetMode="External"/><Relationship Id="rId34" Type="http://schemas.openxmlformats.org/officeDocument/2006/relationships/hyperlink" Target="http://www.metabolomicscentre.ca/nmrML/biosample-concentrations.x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nmrML/nmrML/blob/master/xml-schemata/nmrML.xsd" TargetMode="External"/><Relationship Id="rId33" Type="http://schemas.openxmlformats.org/officeDocument/2006/relationships/hyperlink" Target="https://groups.google.com/foru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hyperlink" Target="https://github.com/nmrML/nmr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camp-dx.org/testdata.html" TargetMode="External"/><Relationship Id="rId24" Type="http://schemas.openxmlformats.org/officeDocument/2006/relationships/image" Target="media/image12.png"/><Relationship Id="rId32" Type="http://schemas.openxmlformats.org/officeDocument/2006/relationships/hyperlink" Target="http://cosmos-fp7.eu/nmrML/" TargetMode="External"/><Relationship Id="rId37" Type="http://schemas.openxmlformats.org/officeDocument/2006/relationships/hyperlink" Target="https://wiki.imise.uni-leipzig.de/Gruppen/OBML/Workshops/2013-ODLS-e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nmrML/nmrML/tree/master/examples" TargetMode="External"/><Relationship Id="rId36" Type="http://schemas.openxmlformats.org/officeDocument/2006/relationships/hyperlink" Target="https://wiki.imise.uni-leipzig.de/Gruppen/OBML/Workshops/2013-ODLS-en" TargetMode="External"/><Relationship Id="rId10" Type="http://schemas.openxmlformats.org/officeDocument/2006/relationships/hyperlink" Target="http://nmrml.org/" TargetMode="External"/><Relationship Id="rId19" Type="http://schemas.openxmlformats.org/officeDocument/2006/relationships/image" Target="media/image9.png"/><Relationship Id="rId31" Type="http://schemas.openxmlformats.org/officeDocument/2006/relationships/hyperlink" Target="http://nmrml.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obofoundry.org/wiki/index.php/FP_012_naming_conventions" TargetMode="External"/><Relationship Id="rId27" Type="http://schemas.openxmlformats.org/officeDocument/2006/relationships/hyperlink" Target="https://github.com/nmrML/nmrML/tree/master/examples/working.tmp/nmrML" TargetMode="External"/><Relationship Id="rId30" Type="http://schemas.openxmlformats.org/officeDocument/2006/relationships/hyperlink" Target="http://www.cosmos-fp7.eu/" TargetMode="External"/><Relationship Id="rId35" Type="http://schemas.openxmlformats.org/officeDocument/2006/relationships/hyperlink" Target="http://www.oxygenxml.com/doc/ug-editor/topics/xml-schema-instance-generato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88C9B-95A7-461E-BA6B-2030659A4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4804</Words>
  <Characters>27383</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32123</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cp:lastModifiedBy>dschober</cp:lastModifiedBy>
  <cp:revision>4</cp:revision>
  <cp:lastPrinted>1899-12-31T23:00:00Z</cp:lastPrinted>
  <dcterms:created xsi:type="dcterms:W3CDTF">2013-10-30T12:08:00Z</dcterms:created>
  <dcterms:modified xsi:type="dcterms:W3CDTF">2013-10-30T12:41:00Z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